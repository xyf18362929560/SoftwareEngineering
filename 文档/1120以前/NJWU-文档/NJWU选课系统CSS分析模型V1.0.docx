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6D4" w:rsidRDefault="007B3333">
      <w:pPr>
        <w:jc w:val="center"/>
        <w:rPr>
          <w:rFonts w:ascii="宋体" w:eastAsia="Times New Roman" w:hint="default"/>
          <w:b/>
          <w:sz w:val="72"/>
          <w:lang w:eastAsia="zh-CN"/>
        </w:rPr>
      </w:pPr>
      <w:r>
        <w:rPr>
          <w:rFonts w:ascii="宋体" w:hAnsi="宋体"/>
          <w:b/>
          <w:sz w:val="72"/>
          <w:lang w:eastAsia="zh-CN"/>
        </w:rPr>
        <w:t>NJWU</w:t>
      </w:r>
      <w:r>
        <w:rPr>
          <w:rFonts w:ascii="宋体" w:hAnsi="宋体"/>
          <w:b/>
          <w:sz w:val="72"/>
          <w:lang w:eastAsia="zh-CN"/>
        </w:rPr>
        <w:t>选课系统</w:t>
      </w:r>
    </w:p>
    <w:p w:rsidR="009176D4" w:rsidRDefault="007B3333">
      <w:pPr>
        <w:jc w:val="center"/>
        <w:rPr>
          <w:rFonts w:ascii="宋体" w:eastAsia="Times New Roman" w:hint="default"/>
          <w:b/>
          <w:sz w:val="72"/>
          <w:lang w:eastAsia="zh-CN"/>
        </w:rPr>
      </w:pPr>
      <w:r>
        <w:rPr>
          <w:rFonts w:ascii="宋体" w:hAnsi="宋体"/>
          <w:b/>
          <w:sz w:val="72"/>
          <w:lang w:eastAsia="zh-CN"/>
        </w:rPr>
        <w:t>(Course Selection System)</w:t>
      </w:r>
    </w:p>
    <w:p w:rsidR="009176D4" w:rsidRDefault="007B3333">
      <w:pPr>
        <w:jc w:val="center"/>
        <w:rPr>
          <w:rFonts w:ascii="宋体" w:hAnsi="宋体" w:hint="default"/>
          <w:b/>
          <w:sz w:val="72"/>
          <w:lang w:eastAsia="zh-CN"/>
        </w:rPr>
      </w:pPr>
      <w:r>
        <w:rPr>
          <w:rFonts w:ascii="宋体" w:hAnsi="宋体"/>
          <w:b/>
          <w:sz w:val="72"/>
          <w:lang w:eastAsia="zh-CN"/>
        </w:rPr>
        <w:t>需求分析模型</w:t>
      </w:r>
      <w:bookmarkStart w:id="0" w:name="_GoBack"/>
      <w:bookmarkEnd w:id="0"/>
    </w:p>
    <w:p w:rsidR="009176D4" w:rsidRDefault="007B3333">
      <w:pPr>
        <w:jc w:val="center"/>
        <w:rPr>
          <w:rFonts w:ascii="宋体" w:hAnsi="宋体" w:hint="default"/>
          <w:b/>
          <w:sz w:val="72"/>
          <w:lang w:eastAsia="zh-CN"/>
        </w:rPr>
      </w:pPr>
      <w:r>
        <w:rPr>
          <w:rFonts w:eastAsia="Times New Roman" w:hint="default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2" o:spid="_x0000_s1058" type="#_x0000_t75" style="position:absolute;left:0;text-align:left;margin-left:88.45pt;margin-top:39.1pt;width:297.5pt;height:310.8pt;z-index:251658240">
            <v:imagedata r:id="rId9" o:title=""/>
          </v:shape>
        </w:pict>
      </w:r>
    </w:p>
    <w:p w:rsidR="009176D4" w:rsidRDefault="009176D4">
      <w:pPr>
        <w:jc w:val="center"/>
        <w:rPr>
          <w:rFonts w:ascii="宋体" w:hAnsi="宋体" w:hint="default"/>
          <w:b/>
          <w:sz w:val="72"/>
          <w:lang w:eastAsia="zh-CN"/>
        </w:rPr>
      </w:pPr>
    </w:p>
    <w:p w:rsidR="009176D4" w:rsidRDefault="009176D4">
      <w:pPr>
        <w:pStyle w:val="a5"/>
        <w:jc w:val="center"/>
        <w:rPr>
          <w:rFonts w:eastAsia="Times New Roman" w:hint="default"/>
          <w:lang w:eastAsia="zh-CN"/>
        </w:rPr>
      </w:pPr>
    </w:p>
    <w:p w:rsidR="009176D4" w:rsidRDefault="009176D4">
      <w:pPr>
        <w:pStyle w:val="a5"/>
        <w:jc w:val="both"/>
        <w:rPr>
          <w:rFonts w:eastAsia="Times New Roman" w:hint="default"/>
          <w:lang w:eastAsia="zh-CN"/>
        </w:rPr>
      </w:pPr>
    </w:p>
    <w:p w:rsidR="009176D4" w:rsidRDefault="009176D4">
      <w:pPr>
        <w:pStyle w:val="a5"/>
        <w:jc w:val="center"/>
        <w:rPr>
          <w:rFonts w:eastAsia="Times New Roman" w:hint="default"/>
          <w:sz w:val="40"/>
          <w:lang w:eastAsia="zh-CN"/>
        </w:rPr>
      </w:pPr>
    </w:p>
    <w:p w:rsidR="009176D4" w:rsidRDefault="009176D4">
      <w:pPr>
        <w:jc w:val="both"/>
        <w:rPr>
          <w:rFonts w:ascii="微软雅黑" w:eastAsia="微软雅黑" w:hAnsi="微软雅黑" w:hint="default"/>
          <w:b/>
          <w:sz w:val="40"/>
          <w:lang w:eastAsia="zh-CN"/>
        </w:rPr>
      </w:pPr>
    </w:p>
    <w:p w:rsidR="009176D4" w:rsidRDefault="009176D4">
      <w:pPr>
        <w:jc w:val="both"/>
        <w:rPr>
          <w:rFonts w:ascii="微软雅黑" w:eastAsia="微软雅黑" w:hAnsi="微软雅黑" w:hint="default"/>
          <w:b/>
          <w:sz w:val="40"/>
          <w:lang w:eastAsia="zh-CN"/>
        </w:rPr>
      </w:pPr>
    </w:p>
    <w:p w:rsidR="009176D4" w:rsidRDefault="009176D4">
      <w:pPr>
        <w:jc w:val="center"/>
        <w:rPr>
          <w:rFonts w:ascii="微软雅黑" w:eastAsia="微软雅黑" w:hAnsi="微软雅黑" w:hint="default"/>
          <w:b/>
          <w:sz w:val="40"/>
          <w:lang w:eastAsia="zh-CN"/>
        </w:rPr>
      </w:pPr>
    </w:p>
    <w:p w:rsidR="009176D4" w:rsidRDefault="009176D4">
      <w:pPr>
        <w:jc w:val="both"/>
        <w:rPr>
          <w:rFonts w:ascii="微软雅黑" w:eastAsia="微软雅黑" w:hAnsi="微软雅黑" w:hint="default"/>
          <w:b/>
          <w:sz w:val="40"/>
          <w:lang w:eastAsia="zh-CN"/>
        </w:rPr>
      </w:pPr>
    </w:p>
    <w:p w:rsidR="009176D4" w:rsidRDefault="009176D4">
      <w:pPr>
        <w:jc w:val="center"/>
        <w:rPr>
          <w:rFonts w:ascii="宋体" w:hint="default"/>
          <w:b/>
          <w:sz w:val="40"/>
          <w:lang w:eastAsia="zh-CN"/>
        </w:rPr>
      </w:pPr>
    </w:p>
    <w:p w:rsidR="009176D4" w:rsidRDefault="007B3333">
      <w:pPr>
        <w:jc w:val="center"/>
        <w:rPr>
          <w:rFonts w:ascii="宋体" w:hint="default"/>
          <w:b/>
          <w:sz w:val="40"/>
          <w:lang w:eastAsia="zh-CN"/>
        </w:rPr>
      </w:pPr>
      <w:r>
        <w:rPr>
          <w:rFonts w:ascii="宋体" w:hAnsi="宋体"/>
          <w:b/>
          <w:sz w:val="40"/>
          <w:lang w:eastAsia="zh-CN"/>
        </w:rPr>
        <w:t>南京大学软件学院</w:t>
      </w:r>
      <w:r>
        <w:rPr>
          <w:rFonts w:ascii="宋体" w:hAnsi="宋体"/>
          <w:b/>
          <w:sz w:val="40"/>
          <w:lang w:eastAsia="zh-CN"/>
        </w:rPr>
        <w:t>Aurora</w:t>
      </w:r>
      <w:r>
        <w:rPr>
          <w:rFonts w:ascii="宋体" w:hAnsi="宋体"/>
          <w:b/>
          <w:sz w:val="40"/>
          <w:lang w:eastAsia="zh-CN"/>
        </w:rPr>
        <w:t>小组</w:t>
      </w:r>
    </w:p>
    <w:p w:rsidR="009176D4" w:rsidRDefault="007B3333">
      <w:pPr>
        <w:pStyle w:val="ByLine"/>
        <w:jc w:val="center"/>
        <w:rPr>
          <w:rFonts w:hint="default"/>
        </w:rPr>
      </w:pPr>
      <w:r>
        <w:rPr>
          <w:rFonts w:ascii="宋体" w:hAnsi="宋体"/>
          <w:sz w:val="40"/>
          <w:lang w:eastAsia="zh-CN"/>
        </w:rPr>
        <w:t>2013-09-19</w:t>
      </w:r>
    </w:p>
    <w:p w:rsidR="009176D4" w:rsidRDefault="007B3333">
      <w:pPr>
        <w:rPr>
          <w:rFonts w:ascii="宋体" w:cs="宋体" w:hint="default"/>
          <w:lang w:eastAsia="zh-CN"/>
        </w:rPr>
      </w:pPr>
      <w:r>
        <w:rPr>
          <w:rFonts w:ascii="宋体" w:hAnsi="宋体" w:cs="宋体"/>
          <w:b/>
          <w:bCs/>
          <w:sz w:val="44"/>
          <w:szCs w:val="44"/>
          <w:lang w:eastAsia="zh-CN"/>
        </w:rPr>
        <w:lastRenderedPageBreak/>
        <w:t>目录</w:t>
      </w:r>
      <w:r>
        <w:rPr>
          <w:rFonts w:ascii="宋体" w:hAnsi="宋体" w:cs="宋体"/>
          <w:b/>
          <w:bCs/>
          <w:sz w:val="44"/>
          <w:szCs w:val="44"/>
          <w:lang w:eastAsia="zh-CN"/>
        </w:rPr>
        <w:t xml:space="preserve"> </w:t>
      </w:r>
      <w:r>
        <w:rPr>
          <w:rFonts w:ascii="微软雅黑" w:eastAsia="微软雅黑" w:hAnsi="微软雅黑" w:cs="微软雅黑"/>
          <w:sz w:val="18"/>
          <w:szCs w:val="18"/>
          <w:u w:val="single"/>
          <w:lang w:eastAsia="zh-CN"/>
        </w:rPr>
        <w:t>目录有链接的哟</w:t>
      </w:r>
      <w:r>
        <w:rPr>
          <w:rFonts w:ascii="微软雅黑" w:eastAsia="微软雅黑" w:hAnsi="微软雅黑" w:cs="微软雅黑"/>
          <w:sz w:val="18"/>
          <w:szCs w:val="18"/>
          <w:u w:val="single"/>
          <w:lang w:eastAsia="zh-CN"/>
        </w:rPr>
        <w:t>~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hyperlink w:anchor="更新历史" w:history="1">
        <w:r>
          <w:rPr>
            <w:rStyle w:val="a6"/>
            <w:rFonts w:ascii="微软雅黑" w:eastAsia="微软雅黑" w:hAnsi="微软雅黑" w:cs="微软雅黑"/>
            <w:color w:val="auto"/>
            <w:lang w:eastAsia="zh-CN"/>
          </w:rPr>
          <w:t>更新历史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hyperlink w:anchor="领域模型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1.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领域模型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5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</w:t>
      </w:r>
      <w:hyperlink w:anchor="发现对象和概念类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1.1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发现对象和类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</w:t>
      </w:r>
      <w:r>
        <w:rPr>
          <w:rFonts w:ascii="微软雅黑" w:eastAsia="微软雅黑" w:hAnsi="微软雅黑" w:cs="微软雅黑"/>
          <w:lang w:eastAsia="zh-CN"/>
        </w:rPr>
        <w:t>5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1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发布整体框架策略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5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2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2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查看统计信息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6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3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3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查看教学计划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</w:t>
      </w:r>
      <w:r>
        <w:rPr>
          <w:rFonts w:ascii="微软雅黑" w:eastAsia="微软雅黑" w:hAnsi="微软雅黑" w:cs="微软雅黑"/>
          <w:lang w:eastAsia="zh-CN"/>
        </w:rPr>
        <w:t>7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4。1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4.1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通识课程管理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8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4。2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4.2 </w:t>
        </w:r>
        <w:proofErr w:type="gramStart"/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通修课程</w:t>
        </w:r>
        <w:proofErr w:type="gramEnd"/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管理</w:t>
        </w:r>
      </w:hyperlink>
      <w:r>
        <w:rPr>
          <w:rFonts w:ascii="微软雅黑" w:eastAsia="微软雅黑" w:hAnsi="微软雅黑" w:cs="微软雅黑"/>
          <w:lang w:eastAsia="zh-CN"/>
        </w:rPr>
        <w:t>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9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5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5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录入教学计划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</w:t>
      </w:r>
      <w:r>
        <w:rPr>
          <w:rFonts w:ascii="微软雅黑" w:eastAsia="微软雅黑" w:hAnsi="微软雅黑" w:cs="微软雅黑"/>
          <w:lang w:eastAsia="zh-CN"/>
        </w:rPr>
        <w:t>9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6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6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登记课程信息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10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7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7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查看课程列表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11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8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8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查看学生列表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</w:t>
      </w:r>
      <w:r>
        <w:rPr>
          <w:rFonts w:ascii="微软雅黑" w:eastAsia="微软雅黑" w:hAnsi="微软雅黑" w:cs="微软雅黑"/>
          <w:lang w:eastAsia="zh-CN"/>
        </w:rPr>
        <w:t>12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9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9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补充课程信息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13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10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10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录入成绩</w:t>
        </w:r>
      </w:hyperlink>
      <w:r>
        <w:rPr>
          <w:rFonts w:ascii="微软雅黑" w:eastAsia="微软雅黑" w:hAnsi="微软雅黑" w:cs="微软雅黑"/>
          <w:lang w:eastAsia="zh-CN"/>
        </w:rPr>
        <w:t>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13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11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11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选择课程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14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12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12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退选课程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</w:t>
      </w:r>
      <w:r>
        <w:rPr>
          <w:rFonts w:ascii="微软雅黑" w:eastAsia="微软雅黑" w:hAnsi="微软雅黑" w:cs="微软雅黑"/>
          <w:lang w:eastAsia="zh-CN"/>
        </w:rPr>
        <w:t>15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13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13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查看成绩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15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14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14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管理用户</w:t>
        </w:r>
      </w:hyperlink>
      <w:r>
        <w:rPr>
          <w:rFonts w:ascii="微软雅黑" w:eastAsia="微软雅黑" w:hAnsi="微软雅黑" w:cs="微软雅黑"/>
          <w:lang w:eastAsia="zh-CN"/>
        </w:rPr>
        <w:t>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16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</w:t>
      </w:r>
      <w:hyperlink w:anchor="建立类之间的关系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1.2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建立类之间的关系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</w:t>
      </w:r>
      <w:r>
        <w:rPr>
          <w:rFonts w:ascii="微软雅黑" w:eastAsia="微软雅黑" w:hAnsi="微软雅黑" w:cs="微软雅黑"/>
          <w:lang w:eastAsia="zh-CN"/>
        </w:rPr>
        <w:t>18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</w:t>
      </w:r>
      <w:hyperlink w:anchor="例13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1.3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添加主要类属性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.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19</w:t>
      </w:r>
    </w:p>
    <w:p w:rsidR="009176D4" w:rsidRDefault="007B3333">
      <w:pPr>
        <w:numPr>
          <w:ilvl w:val="0"/>
          <w:numId w:val="1"/>
        </w:num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hyperlink w:anchor="建立行为模型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建立行为模型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.</w:t>
        </w:r>
      </w:hyperlink>
      <w:r>
        <w:rPr>
          <w:rFonts w:ascii="微软雅黑" w:eastAsia="微软雅黑" w:hAnsi="微软雅黑" w:cs="微软雅黑"/>
          <w:lang w:eastAsia="zh-CN"/>
        </w:rPr>
        <w:t>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19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</w:t>
      </w:r>
      <w:hyperlink w:anchor="建立交互图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2.1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建立交互图（系统顺序图、顺序图）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19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1" w:history="1">
        <w:r>
          <w:rPr>
            <w:rStyle w:val="a6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6"/>
            <w:rFonts w:ascii="微软雅黑" w:eastAsia="微软雅黑" w:hAnsi="微软雅黑" w:cs="微软雅黑"/>
            <w:color w:val="auto"/>
            <w:lang w:eastAsia="zh-CN"/>
          </w:rPr>
          <w:t xml:space="preserve">1 </w:t>
        </w:r>
        <w:r>
          <w:rPr>
            <w:rStyle w:val="a6"/>
            <w:rFonts w:ascii="微软雅黑" w:eastAsia="微软雅黑" w:hAnsi="微软雅黑" w:cs="微软雅黑"/>
            <w:color w:val="auto"/>
            <w:lang w:eastAsia="zh-CN"/>
          </w:rPr>
          <w:t>发布整体框架策略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20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2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2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查看统计信息</w:t>
        </w:r>
      </w:hyperlink>
      <w:r>
        <w:rPr>
          <w:rFonts w:ascii="微软雅黑" w:eastAsia="微软雅黑" w:hAnsi="微软雅黑" w:cs="微软雅黑"/>
          <w:lang w:eastAsia="zh-CN"/>
        </w:rPr>
        <w:t>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21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</w:t>
      </w:r>
      <w:hyperlink w:anchor="用例3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3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查看教学计划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</w:t>
      </w:r>
      <w:r>
        <w:rPr>
          <w:rFonts w:ascii="微软雅黑" w:eastAsia="微软雅黑" w:hAnsi="微软雅黑" w:cs="微软雅黑"/>
          <w:lang w:eastAsia="zh-CN"/>
        </w:rPr>
        <w:t>22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4。1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4.1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通识课程管理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23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4。2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4.2 </w:t>
        </w:r>
        <w:proofErr w:type="gramStart"/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通修课程</w:t>
        </w:r>
        <w:proofErr w:type="gramEnd"/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管理</w:t>
        </w:r>
      </w:hyperlink>
      <w:r>
        <w:rPr>
          <w:rFonts w:ascii="微软雅黑" w:eastAsia="微软雅黑" w:hAnsi="微软雅黑" w:cs="微软雅黑"/>
          <w:lang w:eastAsia="zh-CN"/>
        </w:rPr>
        <w:t>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24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lastRenderedPageBreak/>
        <w:t xml:space="preserve">     </w:t>
      </w:r>
      <w:hyperlink w:anchor="用例5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5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录入教学计划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</w:t>
      </w:r>
      <w:r>
        <w:rPr>
          <w:rFonts w:ascii="微软雅黑" w:eastAsia="微软雅黑" w:hAnsi="微软雅黑" w:cs="微软雅黑"/>
          <w:lang w:eastAsia="zh-CN"/>
        </w:rPr>
        <w:t>25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6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6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登记课程信息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26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7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7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查看课程列表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27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8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8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查看学生列表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.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28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9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9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补充课程信息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29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10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10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录入成绩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30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11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11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选择课程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31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例12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12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退选课程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.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32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13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13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查看成绩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33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14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14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管理用户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34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</w:t>
      </w:r>
      <w:hyperlink w:anchor="建立系统状态图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2.2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建立系统状态图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35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1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发布整体框架策略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35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2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2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查看统计信息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</w:t>
      </w:r>
      <w:r>
        <w:rPr>
          <w:rFonts w:ascii="微软雅黑" w:eastAsia="微软雅黑" w:hAnsi="微软雅黑" w:cs="微软雅黑"/>
          <w:lang w:eastAsia="zh-CN"/>
        </w:rPr>
        <w:t>36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3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3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查看教学计划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37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4。1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4.1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通识课程管理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38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4。2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4.2 </w:t>
        </w:r>
        <w:proofErr w:type="gramStart"/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通修课程</w:t>
        </w:r>
        <w:proofErr w:type="gramEnd"/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管理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</w:t>
      </w:r>
      <w:r>
        <w:rPr>
          <w:rFonts w:ascii="微软雅黑" w:eastAsia="微软雅黑" w:hAnsi="微软雅黑" w:cs="微软雅黑"/>
          <w:lang w:eastAsia="zh-CN"/>
        </w:rPr>
        <w:t>49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</w:t>
      </w:r>
      <w:hyperlink w:anchor="用5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5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录入教学计划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40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6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6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登记课程信息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41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7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7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查看课程列表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42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例8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8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查看学生列表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43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9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9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补充课程信息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44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10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10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录入成绩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45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11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11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选择课程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46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12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12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退选课程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47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13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13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查看成绩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49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     </w:t>
      </w:r>
      <w:hyperlink w:anchor="用14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用例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 xml:space="preserve">14 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管理用户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49</w:t>
      </w:r>
    </w:p>
    <w:p w:rsidR="009176D4" w:rsidRDefault="007B3333">
      <w:pPr>
        <w:spacing w:line="288" w:lineRule="auto"/>
        <w:rPr>
          <w:rFonts w:ascii="微软雅黑" w:eastAsia="微软雅黑" w:hAnsi="微软雅黑" w:cs="微软雅黑" w:hint="default"/>
          <w:lang w:eastAsia="zh-CN"/>
        </w:rPr>
      </w:pPr>
      <w:hyperlink w:anchor="契约说明" w:history="1"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3.</w:t>
        </w:r>
        <w:r>
          <w:rPr>
            <w:rStyle w:val="a7"/>
            <w:rFonts w:ascii="微软雅黑" w:eastAsia="微软雅黑" w:hAnsi="微软雅黑" w:cs="微软雅黑"/>
            <w:color w:val="auto"/>
            <w:lang w:eastAsia="zh-CN"/>
          </w:rPr>
          <w:t>契约说明</w:t>
        </w:r>
      </w:hyperlink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.....................................................................</w:t>
      </w:r>
      <w:r>
        <w:rPr>
          <w:rFonts w:ascii="微软雅黑" w:eastAsia="微软雅黑" w:hAnsi="微软雅黑" w:cs="微软雅黑"/>
          <w:lang w:eastAsia="zh-CN"/>
        </w:rPr>
        <w:t>50</w:t>
      </w:r>
    </w:p>
    <w:p w:rsidR="009176D4" w:rsidRDefault="009176D4">
      <w:pPr>
        <w:rPr>
          <w:rFonts w:ascii="宋体" w:hAnsi="宋体" w:cs="宋体" w:hint="default"/>
          <w:b/>
          <w:bCs/>
          <w:sz w:val="44"/>
          <w:szCs w:val="44"/>
          <w:lang w:eastAsia="zh-CN"/>
        </w:rPr>
      </w:pPr>
    </w:p>
    <w:p w:rsidR="009176D4" w:rsidRDefault="007B3333">
      <w:pPr>
        <w:rPr>
          <w:rFonts w:ascii="宋体" w:hAnsi="宋体" w:cs="宋体" w:hint="default"/>
          <w:b/>
          <w:bCs/>
          <w:sz w:val="44"/>
          <w:szCs w:val="44"/>
          <w:lang w:eastAsia="zh-CN"/>
        </w:rPr>
      </w:pPr>
      <w:bookmarkStart w:id="1" w:name="更新历史"/>
      <w:bookmarkEnd w:id="1"/>
      <w:r>
        <w:rPr>
          <w:rFonts w:ascii="宋体" w:hAnsi="宋体" w:cs="宋体"/>
          <w:b/>
          <w:bCs/>
          <w:sz w:val="44"/>
          <w:szCs w:val="44"/>
          <w:lang w:eastAsia="zh-CN"/>
        </w:rPr>
        <w:lastRenderedPageBreak/>
        <w:t>更新历史</w:t>
      </w:r>
    </w:p>
    <w:tbl>
      <w:tblPr>
        <w:tblW w:w="9868" w:type="dxa"/>
        <w:tblInd w:w="-1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9176D4" w:rsidRDefault="007B3333">
            <w:pPr>
              <w:spacing w:before="40" w:after="40"/>
              <w:jc w:val="center"/>
              <w:rPr>
                <w:rFonts w:ascii="微软雅黑" w:eastAsia="微软雅黑" w:hAnsi="微软雅黑" w:cs="微软雅黑" w:hint="default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  <w:t>修改人员</w:t>
            </w:r>
          </w:p>
        </w:tc>
        <w:tc>
          <w:tcPr>
            <w:tcW w:w="1662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9176D4" w:rsidRDefault="007B3333">
            <w:pPr>
              <w:spacing w:before="40" w:after="40"/>
              <w:jc w:val="center"/>
              <w:rPr>
                <w:rFonts w:ascii="微软雅黑" w:eastAsia="微软雅黑" w:hAnsi="微软雅黑" w:cs="微软雅黑" w:hint="default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9176D4" w:rsidRDefault="007B3333">
            <w:pPr>
              <w:spacing w:before="40" w:after="40"/>
              <w:jc w:val="center"/>
              <w:rPr>
                <w:rFonts w:ascii="微软雅黑" w:eastAsia="微软雅黑" w:hAnsi="微软雅黑" w:cs="微软雅黑" w:hint="default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  <w:t>变更原因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9176D4" w:rsidRDefault="007B3333">
            <w:pPr>
              <w:spacing w:before="40" w:after="40"/>
              <w:jc w:val="center"/>
              <w:rPr>
                <w:rFonts w:ascii="微软雅黑" w:eastAsia="微软雅黑" w:hAnsi="微软雅黑" w:cs="微软雅黑" w:hint="default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  <w:t>版本号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nil"/>
            </w:tcBorders>
            <w:shd w:val="clear" w:color="auto" w:fill="E6E6E6"/>
          </w:tcPr>
          <w:p w:rsidR="009176D4" w:rsidRDefault="007B3333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lang w:eastAsia="zh-CN"/>
              </w:rPr>
              <w:t>陈姿丽</w:t>
            </w:r>
            <w:proofErr w:type="gramEnd"/>
          </w:p>
        </w:tc>
        <w:tc>
          <w:tcPr>
            <w:tcW w:w="1662" w:type="dxa"/>
            <w:tcBorders>
              <w:top w:val="nil"/>
            </w:tcBorders>
            <w:shd w:val="clear" w:color="auto" w:fill="E6E6E6"/>
          </w:tcPr>
          <w:p w:rsidR="009176D4" w:rsidRDefault="007B3333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  <w:r>
              <w:rPr>
                <w:rFonts w:ascii="微软雅黑" w:eastAsia="微软雅黑" w:hAnsi="微软雅黑" w:cs="微软雅黑"/>
                <w:lang w:eastAsia="zh-CN"/>
              </w:rPr>
              <w:t>2013-9-</w:t>
            </w:r>
            <w:r>
              <w:rPr>
                <w:rFonts w:ascii="微软雅黑" w:eastAsia="微软雅黑" w:hAnsi="微软雅黑" w:cs="微软雅黑"/>
                <w:lang w:eastAsia="zh-CN"/>
              </w:rPr>
              <w:t>29</w:t>
            </w:r>
          </w:p>
        </w:tc>
        <w:tc>
          <w:tcPr>
            <w:tcW w:w="4954" w:type="dxa"/>
            <w:tcBorders>
              <w:top w:val="nil"/>
            </w:tcBorders>
            <w:shd w:val="clear" w:color="auto" w:fill="E6E6E6"/>
          </w:tcPr>
          <w:p w:rsidR="009176D4" w:rsidRDefault="007B3333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  <w:r>
              <w:rPr>
                <w:rFonts w:ascii="微软雅黑" w:eastAsia="微软雅黑" w:hAnsi="微软雅黑" w:cs="微软雅黑"/>
                <w:lang w:eastAsia="zh-CN"/>
              </w:rPr>
              <w:t>最初草稿（整合所有组员的分析模型）</w:t>
            </w:r>
          </w:p>
        </w:tc>
        <w:tc>
          <w:tcPr>
            <w:tcW w:w="1584" w:type="dxa"/>
            <w:tcBorders>
              <w:top w:val="nil"/>
            </w:tcBorders>
            <w:shd w:val="clear" w:color="auto" w:fill="E6E6E6"/>
          </w:tcPr>
          <w:p w:rsidR="009176D4" w:rsidRDefault="007B3333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  <w:r>
              <w:rPr>
                <w:rFonts w:ascii="微软雅黑" w:eastAsia="微软雅黑" w:hAnsi="微软雅黑" w:cs="微软雅黑"/>
                <w:lang w:eastAsia="zh-CN"/>
              </w:rPr>
              <w:t xml:space="preserve">V1.0 </w:t>
            </w:r>
            <w:r>
              <w:rPr>
                <w:rFonts w:ascii="微软雅黑" w:eastAsia="微软雅黑" w:hAnsi="微软雅黑" w:cs="微软雅黑"/>
                <w:lang w:eastAsia="zh-CN"/>
              </w:rPr>
              <w:t>草稿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bottom w:val="single" w:sz="12" w:space="0" w:color="auto"/>
            </w:tcBorders>
            <w:vAlign w:val="center"/>
          </w:tcPr>
          <w:p w:rsidR="009176D4" w:rsidRDefault="009176D4">
            <w:pPr>
              <w:spacing w:before="40" w:after="40"/>
              <w:jc w:val="both"/>
              <w:rPr>
                <w:rFonts w:ascii="微软雅黑" w:eastAsia="微软雅黑" w:hAnsi="微软雅黑" w:cs="微软雅黑" w:hint="default"/>
                <w:lang w:eastAsia="zh-CN"/>
              </w:rPr>
            </w:pPr>
          </w:p>
        </w:tc>
        <w:tc>
          <w:tcPr>
            <w:tcW w:w="1662" w:type="dxa"/>
            <w:tcBorders>
              <w:bottom w:val="single" w:sz="12" w:space="0" w:color="auto"/>
            </w:tcBorders>
          </w:tcPr>
          <w:p w:rsidR="009176D4" w:rsidRDefault="009176D4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9176D4" w:rsidRDefault="009176D4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9176D4" w:rsidRDefault="009176D4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bottom w:val="single" w:sz="12" w:space="0" w:color="auto"/>
            </w:tcBorders>
            <w:shd w:val="clear" w:color="auto" w:fill="E6E6E6"/>
            <w:vAlign w:val="center"/>
          </w:tcPr>
          <w:p w:rsidR="009176D4" w:rsidRDefault="009176D4">
            <w:pPr>
              <w:spacing w:before="40" w:after="40"/>
              <w:jc w:val="both"/>
              <w:rPr>
                <w:rFonts w:ascii="微软雅黑" w:eastAsia="微软雅黑" w:hAnsi="微软雅黑" w:cs="微软雅黑" w:hint="default"/>
                <w:lang w:eastAsia="zh-CN"/>
              </w:rPr>
            </w:pPr>
          </w:p>
        </w:tc>
        <w:tc>
          <w:tcPr>
            <w:tcW w:w="1662" w:type="dxa"/>
            <w:tcBorders>
              <w:bottom w:val="single" w:sz="12" w:space="0" w:color="auto"/>
            </w:tcBorders>
            <w:shd w:val="clear" w:color="auto" w:fill="E6E6E6"/>
          </w:tcPr>
          <w:p w:rsidR="009176D4" w:rsidRDefault="009176D4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</w:p>
        </w:tc>
        <w:tc>
          <w:tcPr>
            <w:tcW w:w="4954" w:type="dxa"/>
            <w:tcBorders>
              <w:bottom w:val="single" w:sz="12" w:space="0" w:color="auto"/>
            </w:tcBorders>
            <w:shd w:val="clear" w:color="auto" w:fill="E6E6E6"/>
          </w:tcPr>
          <w:p w:rsidR="009176D4" w:rsidRDefault="009176D4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  <w:shd w:val="clear" w:color="auto" w:fill="E6E6E6"/>
          </w:tcPr>
          <w:p w:rsidR="009176D4" w:rsidRDefault="009176D4">
            <w:pPr>
              <w:spacing w:before="40" w:after="40"/>
              <w:rPr>
                <w:rFonts w:ascii="微软雅黑" w:eastAsia="微软雅黑" w:hAnsi="微软雅黑" w:cs="微软雅黑" w:hint="default"/>
                <w:lang w:eastAsia="zh-CN"/>
              </w:rPr>
            </w:pPr>
          </w:p>
        </w:tc>
      </w:tr>
    </w:tbl>
    <w:p w:rsidR="009176D4" w:rsidRDefault="009176D4">
      <w:pPr>
        <w:rPr>
          <w:rFonts w:ascii="宋体" w:hAnsi="宋体" w:cs="宋体" w:hint="default"/>
          <w:b/>
          <w:bCs/>
          <w:sz w:val="44"/>
          <w:szCs w:val="44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7B3333">
      <w:pPr>
        <w:numPr>
          <w:ilvl w:val="0"/>
          <w:numId w:val="2"/>
        </w:numPr>
        <w:spacing w:line="26" w:lineRule="atLeast"/>
        <w:rPr>
          <w:rFonts w:ascii="宋体" w:hAnsi="宋体" w:cs="宋体" w:hint="default"/>
          <w:b/>
          <w:bCs/>
          <w:sz w:val="44"/>
          <w:szCs w:val="44"/>
          <w:lang w:eastAsia="zh-CN"/>
        </w:rPr>
      </w:pPr>
      <w:bookmarkStart w:id="2" w:name="领域模型"/>
      <w:bookmarkEnd w:id="2"/>
      <w:r>
        <w:rPr>
          <w:rFonts w:ascii="宋体" w:hAnsi="宋体" w:cs="宋体"/>
          <w:b/>
          <w:bCs/>
          <w:sz w:val="44"/>
          <w:szCs w:val="44"/>
          <w:lang w:eastAsia="zh-CN"/>
        </w:rPr>
        <w:lastRenderedPageBreak/>
        <w:t>领域模型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44"/>
          <w:szCs w:val="4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  <w:r>
        <w:rPr>
          <w:rFonts w:ascii="宋体" w:hAnsi="宋体" w:cs="宋体"/>
          <w:b/>
          <w:bCs/>
          <w:sz w:val="32"/>
          <w:szCs w:val="32"/>
          <w:lang w:eastAsia="zh-CN"/>
        </w:rPr>
        <w:t>1</w:t>
      </w:r>
      <w:bookmarkStart w:id="3" w:name="发现对象和概念类"/>
      <w:bookmarkEnd w:id="3"/>
      <w:r>
        <w:rPr>
          <w:rFonts w:ascii="宋体" w:hAnsi="宋体" w:cs="宋体"/>
          <w:b/>
          <w:bCs/>
          <w:sz w:val="32"/>
          <w:szCs w:val="32"/>
          <w:lang w:eastAsia="zh-CN"/>
        </w:rPr>
        <w:t>.1</w:t>
      </w:r>
      <w:r>
        <w:rPr>
          <w:rFonts w:ascii="宋体" w:hAnsi="宋体" w:cs="宋体"/>
          <w:b/>
          <w:bCs/>
          <w:sz w:val="32"/>
          <w:szCs w:val="32"/>
          <w:lang w:eastAsia="zh-CN"/>
        </w:rPr>
        <w:t>发现对象和类</w:t>
      </w:r>
    </w:p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t xml:space="preserve">     </w:t>
      </w:r>
      <w:r>
        <w:rPr>
          <w:rFonts w:ascii="微软雅黑" w:eastAsia="微软雅黑" w:hAnsi="微软雅黑" w:cs="微软雅黑"/>
          <w:sz w:val="24"/>
          <w:szCs w:val="24"/>
          <w:lang w:eastAsia="zh-CN"/>
        </w:rPr>
        <w:t>根据本系统特征，这里采用名词分析的方法发现对象和类</w:t>
      </w:r>
    </w:p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" w:name="例1"/>
      <w:bookmarkEnd w:id="4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1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发布整体框架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发布整体框架策略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05"/>
        </w:trPr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64"/>
        </w:trPr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1.0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u w:val="single"/>
                <w:lang w:eastAsia="zh-CN"/>
              </w:rPr>
              <w:t>学校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采取新的整体框架策略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教务处老师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发出发布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整体框架策略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的请求。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系统进入整体框架策略创建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流程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系统提示教务处老师输入此框架的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整体概述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高层信息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框架描述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毕业总学分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教务处老师输入要求的信息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教务处老师请求新建一个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课程模块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6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系统提示教务处老师输入此模块相关信息，包括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模块属性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模块学分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模块描述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7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教务处老师一次输入信息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8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教务处老师请求保存整体策略框架，结束发布。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学校；教务处老师；整体框架策略；整体概述；高层信息；课程模块；模块属性；模块学分；模块描述；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框架描述、整体概述、高层信息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框架描述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模块属性、模块学分、模块描述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课程模块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毕业总学分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毕业学分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学校；流程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整体框架策略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教学框架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教务处老师，教学框架，课程模块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框架描述；毕业学分；</w:t>
            </w:r>
          </w:p>
        </w:tc>
      </w:tr>
    </w:tbl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5" w:name="例2"/>
      <w:bookmarkEnd w:id="5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2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查看统计信息</w:t>
      </w:r>
    </w:p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查看统计信息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1.0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查看教师统计信息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教务处老师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发出查看教师统计信息的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系统计算各项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统计数据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，显示信息，包括教师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学历分布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职称分布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年龄分布</w:t>
            </w:r>
          </w:p>
          <w:p w:rsidR="009176D4" w:rsidRDefault="007B3333">
            <w:pPr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1.1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查看课程统计信息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教务处老师发出查看课程统计信息的请求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系统计算各项统计数据并显示，包括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各模块课程数目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学分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及所占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百分比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，各门课程的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成绩分布</w:t>
            </w:r>
          </w:p>
          <w:p w:rsidR="009176D4" w:rsidRDefault="007B3333">
            <w:pPr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1.2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查看学生统计信息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、教务处老师发出查看学生统计信息的请求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、系统提示教务处老师选择需要查看的信息种类，包括：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a)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学生准入信息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u w:val="single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b)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学生准出信息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c)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毕业资格审核信息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d)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留级退学资格审核信息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、教务处老师发出要查看具体院系学生统计信息的请求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院系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列表，提示教务处老师选择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、教务处老师选择院系，选择需要查看的具体项目，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(1.2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中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，确认查看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、系统显示信息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；教师统计信息；请求；统计数据；课程统计信息；课程数目；学分；百分比；学生统计信息；学生准入信息；学生准出信息；毕业资格审核信息；留级退选资格审核信息；院系；职称分布；年龄分布；学历分布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教师统计信息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课程统计信息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学生准入信息、学生准出信息、毕业资格审核信息、留级退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选资格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审核信息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学生统计信息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院系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范围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成绩分布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职称分布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年龄分布</w:t>
            </w:r>
            <w:proofErr w:type="spellEnd"/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学历分布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请求；统计数据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教师统计信息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教师统计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课程统计信息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课程统计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学生统计信息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学生统计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学生准入信息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准入统计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学生准出信息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准出统计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毕业资格审核信息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毕业资格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留级退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选资格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审核信息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留级退选资格</w:t>
            </w:r>
          </w:p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院系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统计范围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教务处老师；教师统计；学生统计；准入统计；准出统计；毕业资格；留级退选资格；课程统计；统计范围；</w:t>
            </w:r>
          </w:p>
        </w:tc>
      </w:tr>
    </w:tbl>
    <w:p w:rsidR="009176D4" w:rsidRDefault="009176D4">
      <w:pPr>
        <w:ind w:left="500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6" w:name="例3"/>
      <w:bookmarkEnd w:id="6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3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查看教学计划</w:t>
      </w:r>
    </w:p>
    <w:p w:rsidR="009176D4" w:rsidRDefault="009176D4">
      <w:pPr>
        <w:rPr>
          <w:rFonts w:ascii="微软雅黑" w:eastAsia="微软雅黑" w:hAnsi="微软雅黑" w:cs="微软雅黑" w:hint="default"/>
          <w:sz w:val="24"/>
          <w:szCs w:val="24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查看教学计划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教务处老师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发出查看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教学计划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的请求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院系列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表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，提示教务处老师选择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、教务处老师选择某个院系，确认查看请求</w:t>
            </w:r>
          </w:p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、系统显示该院系的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教学计划信息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，包括各个模块的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课程清单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和具体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教务处老师；教学计划；院系；列表；教学计划信息；课程清单；课程信息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课程清单；课程信息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</w:t>
            </w:r>
          </w:p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教学计划，教学计划信息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教学计划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院系列表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院系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范围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教务处老师；教学计划；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</w:t>
            </w:r>
          </w:p>
        </w:tc>
      </w:tr>
    </w:tbl>
    <w:p w:rsidR="009176D4" w:rsidRDefault="009176D4">
      <w:pPr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7" w:name="例4。1"/>
      <w:bookmarkEnd w:id="7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4.1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通识课程管理</w:t>
      </w:r>
    </w:p>
    <w:p w:rsidR="009176D4" w:rsidRDefault="009176D4">
      <w:pPr>
        <w:rPr>
          <w:rFonts w:ascii="微软雅黑" w:eastAsia="微软雅黑" w:hAnsi="微软雅黑" w:cs="微软雅黑" w:hint="default"/>
          <w:sz w:val="24"/>
          <w:szCs w:val="24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4.1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通识课程管理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1.0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发布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u w:val="single"/>
                <w:lang w:eastAsia="zh-CN"/>
              </w:rPr>
              <w:t>通识课程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教务处老师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向系统提出发布通识课程请求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、系统提示教务处老师依次输入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课程的各项信息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授课教师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课程学分学时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、教务处老师依次输入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信息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，并确认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、此课程有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选修限制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比如院系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、教务处老师向系统表明有选修限制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、系统要求教务处老师输入选修限制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、教务老师输入选修限制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通识课程；课程各项信息；课程号；课程名；授课教师；课程学分学时；信息；选修限制；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通识课程；</w:t>
            </w:r>
          </w:p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课程号、课程名、授课教师、课程学分学时、选修限制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课程各项信息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信息、课程各项信息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通识课程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通识课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教务处老师；通识课；</w:t>
            </w:r>
          </w:p>
        </w:tc>
      </w:tr>
    </w:tbl>
    <w:p w:rsidR="009176D4" w:rsidRDefault="009176D4">
      <w:pPr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8" w:name="例4。2"/>
      <w:bookmarkEnd w:id="8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4.2 </w:t>
      </w:r>
      <w:proofErr w:type="gramStart"/>
      <w:r>
        <w:rPr>
          <w:rFonts w:ascii="宋体" w:hAnsi="宋体" w:cs="宋体"/>
          <w:b/>
          <w:bCs/>
          <w:sz w:val="30"/>
          <w:szCs w:val="30"/>
          <w:lang w:eastAsia="zh-CN"/>
        </w:rPr>
        <w:t>通修课程</w:t>
      </w:r>
      <w:proofErr w:type="gramEnd"/>
      <w:r>
        <w:rPr>
          <w:rFonts w:ascii="宋体" w:hAnsi="宋体" w:cs="宋体"/>
          <w:b/>
          <w:bCs/>
          <w:sz w:val="30"/>
          <w:szCs w:val="30"/>
          <w:lang w:eastAsia="zh-CN"/>
        </w:rPr>
        <w:t>管理</w:t>
      </w:r>
    </w:p>
    <w:p w:rsidR="009176D4" w:rsidRDefault="009176D4">
      <w:pPr>
        <w:rPr>
          <w:rFonts w:ascii="微软雅黑" w:eastAsia="微软雅黑" w:hAnsi="微软雅黑" w:cs="微软雅黑" w:hint="default"/>
          <w:sz w:val="24"/>
          <w:szCs w:val="24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4.2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通修课程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管理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</w:tcPr>
          <w:p w:rsidR="009176D4" w:rsidRDefault="007B3333">
            <w:pPr>
              <w:shd w:val="clear" w:color="auto" w:fill="E6E6E6"/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1.0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发布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u w:val="single"/>
                <w:lang w:eastAsia="zh-CN"/>
              </w:rPr>
              <w:t>通修课程</w:t>
            </w:r>
          </w:p>
          <w:p w:rsidR="009176D4" w:rsidRDefault="007B3333">
            <w:pPr>
              <w:shd w:val="clear" w:color="auto" w:fill="E6E6E6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教务处老师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向系统提出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发布通修课程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请求</w:t>
            </w:r>
          </w:p>
          <w:p w:rsidR="009176D4" w:rsidRDefault="007B3333">
            <w:pPr>
              <w:shd w:val="clear" w:color="auto" w:fill="E6E6E6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、系统提示教务处老师依次输入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课程的各项信息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授课院系</w:t>
            </w:r>
          </w:p>
          <w:p w:rsidR="009176D4" w:rsidRDefault="007B3333">
            <w:pPr>
              <w:shd w:val="clear" w:color="auto" w:fill="E6E6E6"/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、教务处老师依次输入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相关信息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，并确认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通修课程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；教务处老师；请求；课程的各项信息；课程号；课程名；授课院系；相关信息；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课程号、课程名、授课院系；相关信息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课程的各项相关信息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请求、课程的各项信息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通修课程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sym w:font="Wingdings" w:char="F0E0"/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通修课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通修课；教务处老师；学分；学时；</w:t>
            </w:r>
          </w:p>
        </w:tc>
      </w:tr>
    </w:tbl>
    <w:p w:rsidR="009176D4" w:rsidRDefault="009176D4">
      <w:pPr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9" w:name="例5"/>
      <w:bookmarkEnd w:id="9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5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录入教学计划</w:t>
      </w:r>
    </w:p>
    <w:p w:rsidR="009176D4" w:rsidRDefault="009176D4">
      <w:pPr>
        <w:rPr>
          <w:rFonts w:ascii="微软雅黑" w:eastAsia="微软雅黑" w:hAnsi="微软雅黑" w:cs="微软雅黑" w:hint="default"/>
          <w:sz w:val="24"/>
          <w:szCs w:val="24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录入教学计划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widowControl w:val="0"/>
              <w:autoSpaceDE w:val="0"/>
              <w:autoSpaceDN w:val="0"/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1.0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发布教学计划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院系教务老师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向系统发出录入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教学计划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的请求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、系统提示院系教务老师按照学校的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整体框架策略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分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模块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录入教学计划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、院系教务老师分模块一次录入各个模块的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信息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，信息包括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课程性质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课程编号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课程学分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各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学期周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学时分配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，分为以下模块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a) 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通识通修模块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b) 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学科专业课程模块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c) 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开放选修课程模块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d) 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其他模块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院系教务老师确认并结束录入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院系教务老师；教学计划；整体框架策略；模块；课程；课程性质；课程名；课程编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号；课程学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分；各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学期周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学时分配；通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识通修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模块；学科专业课程模块；开放选修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课程模块；其他模块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课程性质、课程名、课程编号、课程学分、各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学期周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学时分配→课程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各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学期周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学时分配→周学时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院系教务老师；教学计划；整体框架策略；课程；模块；</w:t>
            </w:r>
          </w:p>
        </w:tc>
      </w:tr>
    </w:tbl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10" w:name="例6"/>
      <w:bookmarkEnd w:id="10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6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登记课程信息</w:t>
      </w:r>
    </w:p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登记课程信息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widowControl w:val="0"/>
              <w:autoSpaceDE w:val="0"/>
              <w:autoSpaceDN w:val="0"/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1.0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发布课程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院系教务老师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发出发布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的请求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、系统显示院系可开设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课程列表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，提示院系教务老师进行选择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、院系教务老师选择要开设的课程，提示输入信息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任课老师，授课时间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、院系教务老师指定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授课教师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、院系教务老师指定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授课时间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重复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2-5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直到发布所有待发布课程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6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结束发布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1.1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修读学生名单添加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、系统显示课程名单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、院系教务老师进行选择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2a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院系教务老师选择添加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通修课程的学生名单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、按照系统传递而来的通修课程必修名单全部添加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、院系教务老师添加所有修读学生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、如果是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跨专业选修课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，并且有相应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选课记录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、按照系统提供的学生信息，将该生添加入该课程学生列表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院系教务老师；课程；课程列表；授课教师；学生；授课时间；修读学生名单；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通修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课程学生名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ab/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单；跨专业选修课；选课记录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授课教师、授课时间→课程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课程→课程列表</w:t>
            </w:r>
          </w:p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课程、学生→选课记录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修读学生名单；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通修课程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学生名单；跨专业选修课；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院系教务老师；选课记录列表；课程列表；选课记录；课程；学生；</w:t>
            </w:r>
          </w:p>
        </w:tc>
      </w:tr>
    </w:tbl>
    <w:p w:rsidR="009176D4" w:rsidRDefault="009176D4">
      <w:pPr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11" w:name="例7"/>
      <w:bookmarkEnd w:id="11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7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查看课程列表</w:t>
      </w:r>
    </w:p>
    <w:p w:rsidR="009176D4" w:rsidRDefault="009176D4">
      <w:pPr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查看课程列表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widowControl w:val="0"/>
              <w:autoSpaceDE w:val="0"/>
              <w:autoSpaceDN w:val="0"/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1.0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查看本院所有课程列表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院系教务老师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发出查看本院所有课程列表的请求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、系统显示本院所有课程列表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、院系教务老师需要查看具体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课程信息</w:t>
            </w:r>
          </w:p>
          <w:p w:rsidR="009176D4" w:rsidRDefault="007B3333">
            <w:pPr>
              <w:widowControl w:val="0"/>
              <w:autoSpaceDE w:val="0"/>
              <w:autoSpaceDN w:val="0"/>
              <w:ind w:firstLine="50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、选择课程列表中的课程，发出查看课程信息请求</w:t>
            </w:r>
          </w:p>
          <w:p w:rsidR="009176D4" w:rsidRDefault="007B3333">
            <w:pPr>
              <w:widowControl w:val="0"/>
              <w:autoSpaceDE w:val="0"/>
              <w:autoSpaceDN w:val="0"/>
              <w:ind w:firstLine="50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、系统显示课程信息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重复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2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直到查看所有需要查看的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1.1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查看本院任意课程的学生列表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、院系教务老师发出查看课程学生列表的请求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院系课程列表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、院系教务老师选择课程，提出查看请求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、系统显示该课程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学生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列表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重复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2-4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直到查看完毕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、院系教务老师需要修改该课程的学生列表</w:t>
            </w:r>
          </w:p>
          <w:p w:rsidR="009176D4" w:rsidRDefault="007B3333">
            <w:pPr>
              <w:widowControl w:val="0"/>
              <w:autoSpaceDE w:val="0"/>
              <w:autoSpaceDN w:val="0"/>
              <w:ind w:firstLine="50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、提出修改学生列表请求</w:t>
            </w:r>
          </w:p>
          <w:p w:rsidR="009176D4" w:rsidRDefault="007B3333">
            <w:pPr>
              <w:widowControl w:val="0"/>
              <w:autoSpaceDE w:val="0"/>
              <w:autoSpaceDN w:val="0"/>
              <w:ind w:firstLine="50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、系统提示学生列表进入可编辑状态</w:t>
            </w:r>
          </w:p>
          <w:p w:rsidR="009176D4" w:rsidRDefault="007B3333">
            <w:pPr>
              <w:widowControl w:val="0"/>
              <w:autoSpaceDE w:val="0"/>
              <w:autoSpaceDN w:val="0"/>
              <w:ind w:firstLine="50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、老师修改学生列表，只能增添和删除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重复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2-3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直到修改结束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院系教务老师；课程信息；课程；课程的学生列表；院系课程列表；学生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课程信息→课程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课程→课程列表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课程、学生→课程的学生列表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修读学生名单；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通修课程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学生名单；跨专业选修课；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课程的学生列表→选课记录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院系教务老师；选课记录列表；选课记录；院系课程列表；课程；学生；</w:t>
            </w:r>
          </w:p>
        </w:tc>
      </w:tr>
    </w:tbl>
    <w:p w:rsidR="009176D4" w:rsidRDefault="009176D4">
      <w:pPr>
        <w:rPr>
          <w:rFonts w:ascii="宋体" w:hAnsi="宋体" w:cs="宋体" w:hint="default"/>
          <w:b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12" w:name="例8"/>
      <w:bookmarkEnd w:id="12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8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查看学生列表</w:t>
      </w:r>
    </w:p>
    <w:p w:rsidR="009176D4" w:rsidRDefault="009176D4">
      <w:pPr>
        <w:rPr>
          <w:rFonts w:ascii="宋体" w:hAnsi="宋体" w:cs="宋体" w:hint="default"/>
          <w:b/>
          <w:sz w:val="24"/>
          <w:szCs w:val="24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查看学生列表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任课老师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向系统发出查看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学生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列表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的请求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、系统显示该老师的所有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，提示用户选择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、任课老师选择某一课程，确认查看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、系统显示该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课程的学生列表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重复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2-4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直到查看完毕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任课老师；学生列表；课程；课程的学生列表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课程、学生→课程的学生列表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修读学生名单；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通修课程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学生名单；跨专业选修课；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课程的学生列表→选课记录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任课老师；选课记录列表；选课记录；课程；学生；</w:t>
            </w:r>
          </w:p>
        </w:tc>
      </w:tr>
    </w:tbl>
    <w:p w:rsidR="009176D4" w:rsidRDefault="009176D4">
      <w:pPr>
        <w:rPr>
          <w:rFonts w:ascii="宋体" w:hAnsi="宋体" w:cs="宋体" w:hint="default"/>
          <w:b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13" w:name="例9"/>
      <w:bookmarkEnd w:id="13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9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补充课程信息</w:t>
      </w:r>
    </w:p>
    <w:p w:rsidR="009176D4" w:rsidRDefault="009176D4">
      <w:pPr>
        <w:rPr>
          <w:rFonts w:ascii="宋体" w:hAnsi="宋体" w:cs="宋体" w:hint="default"/>
          <w:b/>
          <w:sz w:val="24"/>
          <w:szCs w:val="24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补充课程信息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highlight w:val="yellow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任课老师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请求完善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课程信息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、系统显示该老师的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课程列表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，提示老师选择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、老师选择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、系统提示任课老师输入以下信息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a) 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课程大纲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b) 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教材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c) 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参考书目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、任课老师输入信息并确认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重复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2-5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直到完成课程信息的补充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任课老师；课程信息；课程列表；课程；课程大纲；教材；参考书目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课程大纲、教材、参考书目→课程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课程→课程列表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任课老师；课程列表；课程</w:t>
            </w:r>
          </w:p>
        </w:tc>
      </w:tr>
    </w:tbl>
    <w:p w:rsidR="009176D4" w:rsidRDefault="009176D4">
      <w:pPr>
        <w:rPr>
          <w:rFonts w:ascii="宋体" w:hAnsi="宋体" w:cs="宋体" w:hint="default"/>
          <w:b/>
          <w:sz w:val="24"/>
          <w:szCs w:val="24"/>
          <w:lang w:eastAsia="zh-CN"/>
        </w:rPr>
      </w:pPr>
    </w:p>
    <w:p w:rsidR="009176D4" w:rsidRDefault="007B3333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14" w:name="例10"/>
      <w:bookmarkEnd w:id="14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10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录入成绩</w:t>
      </w:r>
    </w:p>
    <w:p w:rsidR="009176D4" w:rsidRDefault="009176D4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10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录入成绩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佘昀峰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1.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提出录入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成绩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系统显示老师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课程列表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，并提示老师选择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老师选择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4.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系统显示课程的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学生列表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姓名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成绩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（为空），并提示老师录入学生成绩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老师录入完全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部成绩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后提交，系统保存并确认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6.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老师提出复核成绩请求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7.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系统显示老师课程列表，并提示老师选择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8.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老师选择课程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9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系统显示课程的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学生列表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10.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老师选择学生成绩并提出修改请求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11.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系统提示老师输入新成绩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12.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老师输入新成绩并确认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13.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系统保存新成绩，并向相关学生发出一条成绩修改信息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老师，课程列表，课程，学生列表，学生成绩，成绩，成绩列表，新成绩，学生，姓名，学号，成绩修改信息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姓名，学号，成绩—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&gt;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学生成绩，成绩，新成绩，成绩列表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老师，课程列表，课程，学生列表，学生，成绩修改信息</w:t>
            </w:r>
          </w:p>
        </w:tc>
      </w:tr>
    </w:tbl>
    <w:p w:rsidR="009176D4" w:rsidRDefault="009176D4">
      <w:pPr>
        <w:rPr>
          <w:rFonts w:ascii="宋体" w:hAnsi="宋体" w:cs="宋体" w:hint="default"/>
          <w:b/>
          <w:sz w:val="24"/>
          <w:szCs w:val="24"/>
          <w:lang w:eastAsia="zh-CN"/>
        </w:rPr>
      </w:pPr>
    </w:p>
    <w:p w:rsidR="009176D4" w:rsidRDefault="007B3333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15" w:name="例11"/>
      <w:bookmarkEnd w:id="15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11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选择课程</w:t>
      </w:r>
    </w:p>
    <w:p w:rsidR="009176D4" w:rsidRDefault="009176D4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11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选择课程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佘昀峰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1.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学生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提出选课请求</w:t>
            </w:r>
          </w:p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系统提示学生选择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课程属性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，属性包括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通识课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跨专业课</w:t>
            </w:r>
          </w:p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学生选择课程属性并确认系统列出对应类型的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课程列表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，显示课程基本信息（包括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名称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编号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已选人数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授课老师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）</w:t>
            </w:r>
          </w:p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学生选择中意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，系统显示学生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已选课程列表</w:t>
            </w:r>
          </w:p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学生确认并提交</w:t>
            </w:r>
          </w:p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6.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学生提出补选课程请求</w:t>
            </w:r>
          </w:p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7.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系统显示可以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补选的课程</w:t>
            </w:r>
          </w:p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8.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学生补选课程，系统提示补选成功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学生，课程属性，通识课，跨专业课，课程列表，名称，编号，已选人数，授课老师，课程，已选课程列表，补选的课程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课程属性，名称，编号，已选人数，授课老师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—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&gt;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课程属性，通识课，跨专业课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—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&gt;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课程属性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学生，课程列表，课程，已选课程列表，补选课程列表</w:t>
            </w:r>
          </w:p>
        </w:tc>
      </w:tr>
    </w:tbl>
    <w:p w:rsidR="009176D4" w:rsidRDefault="009176D4">
      <w:pPr>
        <w:rPr>
          <w:rFonts w:ascii="宋体" w:hAnsi="宋体" w:cs="宋体" w:hint="default"/>
          <w:b/>
          <w:sz w:val="24"/>
          <w:szCs w:val="24"/>
          <w:lang w:eastAsia="zh-CN"/>
        </w:rPr>
      </w:pPr>
    </w:p>
    <w:p w:rsidR="009176D4" w:rsidRDefault="007B3333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16" w:name="例12"/>
      <w:bookmarkEnd w:id="16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12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退选课程</w:t>
      </w:r>
    </w:p>
    <w:p w:rsidR="009176D4" w:rsidRDefault="009176D4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12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退选课程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佘昀峰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1.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学生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提出退选课程请求</w:t>
            </w:r>
          </w:p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系统显示学生的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课程列表</w:t>
            </w:r>
          </w:p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学生选择想要退选的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4.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系统提示退选成功并显示新的课程列表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学生，课程列表，课程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709"/>
              </w:tabs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学生，课程列表，课程</w:t>
            </w:r>
          </w:p>
        </w:tc>
      </w:tr>
    </w:tbl>
    <w:p w:rsidR="009176D4" w:rsidRDefault="009176D4">
      <w:pPr>
        <w:rPr>
          <w:rFonts w:ascii="宋体" w:hAnsi="宋体" w:cs="宋体" w:hint="default"/>
          <w:b/>
          <w:sz w:val="24"/>
          <w:szCs w:val="24"/>
          <w:lang w:eastAsia="zh-CN"/>
        </w:rPr>
      </w:pPr>
    </w:p>
    <w:p w:rsidR="009176D4" w:rsidRDefault="007B3333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17" w:name="例13"/>
      <w:bookmarkEnd w:id="17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13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查看成绩</w:t>
      </w:r>
    </w:p>
    <w:p w:rsidR="009176D4" w:rsidRDefault="009176D4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13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查看成绩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任天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widowControl w:val="0"/>
              <w:autoSpaceDE w:val="0"/>
              <w:autoSpaceDN w:val="0"/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1.0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查看成绩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学生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发出查看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成绩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的请求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选择学期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选择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学期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、系统显示该生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该学期内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所有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课程成绩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1.1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学生认为某门课程成绩有问题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学生认为某门课程成绩有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问题，系统提出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质疑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、系统将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质疑提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交给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任课老师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进行处理</w:t>
            </w:r>
          </w:p>
          <w:p w:rsidR="009176D4" w:rsidRDefault="007B3333">
            <w:pPr>
              <w:widowControl w:val="0"/>
              <w:autoSpaceDE w:val="0"/>
              <w:autoSpaceDN w:val="0"/>
              <w:rPr>
                <w:rFonts w:ascii="宋体" w:hAnsi="宋体" w:cs="宋体" w:hint="default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1.0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查看学分绩统计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学生发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出查看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学分绩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统计的请求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、系统计算出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学生的学分</w:t>
            </w: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绩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数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据，并显示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学生，成绩，学期，课程，质疑，任课老师，学分绩；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成绩、任课老师，质疑→课程</w:t>
            </w:r>
          </w:p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学分绩→学期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无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学生，课程（成绩、任课老师，质疑），学期，</w:t>
            </w:r>
          </w:p>
        </w:tc>
      </w:tr>
    </w:tbl>
    <w:p w:rsidR="009176D4" w:rsidRDefault="009176D4">
      <w:pPr>
        <w:rPr>
          <w:rFonts w:ascii="宋体" w:hAnsi="宋体" w:cs="宋体" w:hint="default"/>
          <w:b/>
          <w:sz w:val="24"/>
          <w:szCs w:val="24"/>
          <w:lang w:eastAsia="zh-CN"/>
        </w:rPr>
      </w:pPr>
    </w:p>
    <w:p w:rsidR="009176D4" w:rsidRDefault="007B3333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18" w:name="例14"/>
      <w:bookmarkEnd w:id="18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14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管理用户</w:t>
      </w:r>
    </w:p>
    <w:p w:rsidR="009176D4" w:rsidRDefault="009176D4">
      <w:pPr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91"/>
        <w:gridCol w:w="2497"/>
        <w:gridCol w:w="2003"/>
        <w:gridCol w:w="2785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14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管理用户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任天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最后一次更新者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249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2013-9-27</w:t>
            </w:r>
          </w:p>
        </w:tc>
        <w:tc>
          <w:tcPr>
            <w:tcW w:w="2003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最后更新日期</w:t>
            </w:r>
          </w:p>
        </w:tc>
        <w:tc>
          <w:tcPr>
            <w:tcW w:w="2785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用例描述（部分）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widowControl w:val="0"/>
              <w:jc w:val="both"/>
              <w:rPr>
                <w:rFonts w:ascii="宋体" w:cs="宋体" w:hint="default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sz w:val="24"/>
                <w:szCs w:val="24"/>
                <w:lang w:eastAsia="zh-CN"/>
              </w:rPr>
              <w:t>1.0</w:t>
            </w:r>
            <w:r>
              <w:rPr>
                <w:rFonts w:ascii="宋体" w:hAnsi="宋体" w:cs="宋体"/>
                <w:b/>
                <w:sz w:val="24"/>
                <w:szCs w:val="24"/>
                <w:lang w:eastAsia="zh-CN"/>
              </w:rPr>
              <w:t>创建用户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管理员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发出创建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用户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的请求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、系统提示管理员导入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用户信息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、管理员导入用户信息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、系统显示已创建的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用户类型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和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ID</w:t>
            </w:r>
          </w:p>
          <w:p w:rsidR="009176D4" w:rsidRDefault="007B3333">
            <w:pPr>
              <w:widowControl w:val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、非法用户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或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密码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（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输入格式非法、输入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已存在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）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b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、系统提示错误并拒绝确认</w:t>
            </w:r>
          </w:p>
          <w:p w:rsidR="009176D4" w:rsidRDefault="007B3333">
            <w:pPr>
              <w:widowControl w:val="0"/>
              <w:jc w:val="both"/>
              <w:rPr>
                <w:rFonts w:ascii="宋体" w:cs="宋体" w:hint="default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sz w:val="24"/>
                <w:szCs w:val="24"/>
                <w:lang w:eastAsia="zh-CN"/>
              </w:rPr>
              <w:t>1.2</w:t>
            </w:r>
            <w:r>
              <w:rPr>
                <w:rFonts w:ascii="宋体" w:hAnsi="宋体" w:cs="宋体"/>
                <w:b/>
                <w:sz w:val="24"/>
                <w:szCs w:val="24"/>
                <w:lang w:eastAsia="zh-CN"/>
              </w:rPr>
              <w:t>删除用户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、管理员向系统提出删除用户的请求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、系统提示管理员选择删除用户类型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、管理员选择类型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、系统显示该类型</w:t>
            </w:r>
            <w:r>
              <w:rPr>
                <w:rFonts w:ascii="微软雅黑" w:eastAsia="微软雅黑" w:hAnsi="微软雅黑" w:cs="微软雅黑"/>
                <w:sz w:val="24"/>
                <w:szCs w:val="24"/>
                <w:u w:val="single"/>
                <w:lang w:eastAsia="zh-CN"/>
              </w:rPr>
              <w:t>用户列表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5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、管理员选择需删除的用户并确认删除</w:t>
            </w:r>
          </w:p>
          <w:p w:rsidR="009176D4" w:rsidRDefault="007B3333">
            <w:pPr>
              <w:widowControl w:val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5a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、删除后致使教务老师或某院系教务老师用户数为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0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      1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、系统提示先创建相应类型用户信息并拒绝确认</w:t>
            </w:r>
          </w:p>
          <w:p w:rsidR="009176D4" w:rsidRDefault="007B3333">
            <w:pPr>
              <w:pStyle w:val="2"/>
              <w:widowControl w:val="0"/>
              <w:ind w:firstLineChars="0" w:firstLine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6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、系统显示删除后该类型用户列表</w:t>
            </w:r>
          </w:p>
          <w:p w:rsidR="009176D4" w:rsidRDefault="007B3333">
            <w:pPr>
              <w:widowControl w:val="0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重复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5-6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直到删除结束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管理员，用户，用户类型，用户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ID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，密码，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，密码列表，用户信息，新信息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作为属性的候选类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用户类型、用户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、用户密码→用户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剔除的候选类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密码列表，用户信息，新信息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词语加工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→用户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291" w:type="dxa"/>
            <w:tcBorders>
              <w:tl2br w:val="nil"/>
              <w:tr2bl w:val="nil"/>
            </w:tcBorders>
            <w:shd w:val="clear" w:color="auto" w:fill="333399"/>
            <w:vAlign w:val="center"/>
          </w:tcPr>
          <w:p w:rsidR="009176D4" w:rsidRDefault="007B3333">
            <w:pPr>
              <w:spacing w:line="26" w:lineRule="atLeast"/>
              <w:jc w:val="both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概念类</w:t>
            </w:r>
          </w:p>
        </w:tc>
        <w:tc>
          <w:tcPr>
            <w:tcW w:w="7285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管理员，用户（用户类型、用户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、用户密码）</w:t>
            </w:r>
          </w:p>
        </w:tc>
      </w:tr>
    </w:tbl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  <w:bookmarkStart w:id="19" w:name="建立类之间的关系"/>
      <w:bookmarkEnd w:id="19"/>
      <w:r>
        <w:rPr>
          <w:rFonts w:ascii="微软雅黑" w:eastAsia="微软雅黑" w:hAnsi="微软雅黑" w:cs="微软雅黑" w:hint="default"/>
          <w:lang w:eastAsia="zh-CN"/>
        </w:rPr>
        <w:lastRenderedPageBreak/>
        <w:pict>
          <v:shape id="图片框 12" o:spid="_x0000_s1026" type="#_x0000_t75" style="position:absolute;margin-left:-7.1pt;margin-top:39.95pt;width:467.45pt;height:495.95pt;z-index:251659264;mso-wrap-distance-top:0;mso-wrap-distance-bottom:0">
            <v:imagedata r:id="rId10" o:title="DominModel-NoCharacter"/>
            <w10:wrap type="topAndBottom"/>
          </v:shape>
        </w:pict>
      </w:r>
      <w:r>
        <w:rPr>
          <w:rFonts w:ascii="宋体" w:hAnsi="宋体" w:cs="宋体"/>
          <w:b/>
          <w:bCs/>
          <w:sz w:val="32"/>
          <w:szCs w:val="32"/>
          <w:lang w:eastAsia="zh-CN"/>
        </w:rPr>
        <w:t>1.2</w:t>
      </w:r>
      <w:r>
        <w:rPr>
          <w:rFonts w:ascii="宋体" w:hAnsi="宋体" w:cs="宋体"/>
          <w:b/>
          <w:bCs/>
          <w:sz w:val="32"/>
          <w:szCs w:val="32"/>
          <w:lang w:eastAsia="zh-CN"/>
        </w:rPr>
        <w:t>建立类之间的关系</w:t>
      </w:r>
    </w:p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  <w:bookmarkStart w:id="20" w:name="添加主要类属性"/>
      <w:bookmarkEnd w:id="20"/>
      <w:r>
        <w:rPr>
          <w:rFonts w:ascii="宋体" w:hAnsi="宋体" w:cs="宋体"/>
          <w:b/>
          <w:bCs/>
          <w:sz w:val="32"/>
          <w:szCs w:val="32"/>
          <w:lang w:eastAsia="zh-CN"/>
        </w:rPr>
        <w:lastRenderedPageBreak/>
        <w:t>1.3</w:t>
      </w:r>
      <w:r>
        <w:rPr>
          <w:rFonts w:ascii="宋体" w:hAnsi="宋体" w:cs="宋体"/>
          <w:b/>
          <w:bCs/>
          <w:sz w:val="32"/>
          <w:szCs w:val="32"/>
          <w:lang w:eastAsia="zh-CN"/>
        </w:rPr>
        <w:t>添加主要类属性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</w:p>
    <w:p w:rsidR="009176D4" w:rsidRDefault="007B3333">
      <w:pPr>
        <w:spacing w:line="26" w:lineRule="atLeast"/>
        <w:rPr>
          <w:rFonts w:ascii="微软雅黑" w:eastAsia="微软雅黑" w:hAnsi="微软雅黑" w:cs="微软雅黑" w:hint="default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pict>
          <v:shape id="图片框 33" o:spid="_x0000_i1025" type="#_x0000_t75" style="width:468pt;height:463.8pt">
            <v:imagedata r:id="rId11" o:title="DominModel-lj"/>
          </v:shape>
        </w:pic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44"/>
          <w:szCs w:val="44"/>
          <w:lang w:eastAsia="zh-CN"/>
        </w:rPr>
      </w:pPr>
    </w:p>
    <w:p w:rsidR="009176D4" w:rsidRDefault="007B3333">
      <w:pPr>
        <w:numPr>
          <w:ilvl w:val="0"/>
          <w:numId w:val="3"/>
        </w:numPr>
        <w:spacing w:line="26" w:lineRule="atLeast"/>
        <w:rPr>
          <w:rFonts w:ascii="宋体" w:hAnsi="宋体" w:cs="宋体" w:hint="default"/>
          <w:b/>
          <w:bCs/>
          <w:sz w:val="44"/>
          <w:szCs w:val="44"/>
          <w:lang w:eastAsia="zh-CN"/>
        </w:rPr>
      </w:pPr>
      <w:bookmarkStart w:id="21" w:name="建立行为模型"/>
      <w:bookmarkEnd w:id="21"/>
      <w:r>
        <w:rPr>
          <w:rFonts w:ascii="宋体" w:hAnsi="宋体" w:cs="宋体"/>
          <w:b/>
          <w:bCs/>
          <w:sz w:val="44"/>
          <w:szCs w:val="44"/>
          <w:lang w:eastAsia="zh-CN"/>
        </w:rPr>
        <w:t>建立行为模型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44"/>
          <w:szCs w:val="4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  <w:bookmarkStart w:id="22" w:name="建立交互图"/>
      <w:bookmarkEnd w:id="22"/>
      <w:r>
        <w:rPr>
          <w:rFonts w:ascii="宋体" w:hAnsi="宋体" w:cs="宋体"/>
          <w:b/>
          <w:bCs/>
          <w:sz w:val="32"/>
          <w:szCs w:val="32"/>
          <w:lang w:eastAsia="zh-CN"/>
        </w:rPr>
        <w:t>2.1</w:t>
      </w:r>
      <w:r>
        <w:rPr>
          <w:rFonts w:ascii="宋体" w:hAnsi="宋体" w:cs="宋体"/>
          <w:b/>
          <w:bCs/>
          <w:sz w:val="32"/>
          <w:szCs w:val="32"/>
          <w:lang w:eastAsia="zh-CN"/>
        </w:rPr>
        <w:t>建立交互图（系统顺序图</w:t>
      </w:r>
      <w:r>
        <w:rPr>
          <w:rFonts w:ascii="宋体" w:hAnsi="宋体" w:cs="宋体"/>
          <w:b/>
          <w:bCs/>
          <w:sz w:val="32"/>
          <w:szCs w:val="32"/>
          <w:lang w:eastAsia="zh-CN"/>
        </w:rPr>
        <w:t>、顺序图</w:t>
      </w:r>
      <w:r>
        <w:rPr>
          <w:rFonts w:ascii="宋体" w:hAnsi="宋体" w:cs="宋体"/>
          <w:b/>
          <w:bCs/>
          <w:sz w:val="32"/>
          <w:szCs w:val="32"/>
          <w:lang w:eastAsia="zh-CN"/>
        </w:rPr>
        <w:t>）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</w:p>
    <w:tbl>
      <w:tblPr>
        <w:tblpPr w:leftFromText="180" w:rightFromText="180" w:vertAnchor="text" w:horzAnchor="page" w:tblpX="1469" w:tblpY="680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253"/>
        <w:gridCol w:w="1006"/>
        <w:gridCol w:w="7421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821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bookmarkStart w:id="23" w:name="用例1"/>
            <w:bookmarkEnd w:id="23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模型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421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1065" o:spid="_x0000_i1026" type="#_x0000_t75" style="width:315.65pt;height:607pt">
                  <v:imagedata r:id="rId12" o:title="UC1-sequence-LJ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5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811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发布整体框架策略</w:t>
            </w: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5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5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6993"/>
        </w:trPr>
        <w:tc>
          <w:tcPr>
            <w:tcW w:w="225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发布整体框架策略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pPr w:leftFromText="180" w:rightFromText="180" w:vertAnchor="text" w:horzAnchor="page" w:tblpX="1512" w:tblpY="318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253"/>
        <w:gridCol w:w="1006"/>
        <w:gridCol w:w="7421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821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bookmarkStart w:id="24" w:name="用例2"/>
            <w:bookmarkEnd w:id="24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顺序图</w:t>
            </w:r>
          </w:p>
        </w:tc>
        <w:tc>
          <w:tcPr>
            <w:tcW w:w="7421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pict>
                <v:shape id="图片框 1068" o:spid="_x0000_i1027" type="#_x0000_t75" style="width:364.2pt;height:547.55pt" fillcolor="#001">
                  <v:imagedata r:id="rId13" o:title="Image2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5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811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发布整体框架策略</w:t>
            </w: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5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5"/>
        </w:trPr>
        <w:tc>
          <w:tcPr>
            <w:tcW w:w="1253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100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6993"/>
        </w:trPr>
        <w:tc>
          <w:tcPr>
            <w:tcW w:w="225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42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2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查看统计信息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pPr w:leftFromText="180" w:rightFromText="180" w:vertAnchor="text" w:horzAnchor="page" w:tblpX="1452" w:tblpY="56"/>
        <w:tblOverlap w:val="never"/>
        <w:tblW w:w="950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702"/>
        <w:gridCol w:w="967"/>
        <w:gridCol w:w="7831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23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831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pict>
                <v:shape id="图片框 1060" o:spid="_x0000_i1028" type="#_x0000_t75" style="width:391.8pt;height:364.2pt" fillcolor="#001">
                  <v:imagedata r:id="rId14" o:title="Image2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4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4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查看统计信息</w:t>
            </w:r>
          </w:p>
        </w:tc>
        <w:tc>
          <w:tcPr>
            <w:tcW w:w="78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4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78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14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8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254"/>
        </w:trPr>
        <w:tc>
          <w:tcPr>
            <w:tcW w:w="166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8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25" w:name="用例3"/>
      <w:bookmarkEnd w:id="25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3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查看教学计划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pPr w:leftFromText="180" w:rightFromText="180" w:vertAnchor="text" w:horzAnchor="page" w:tblpX="1452" w:tblpY="56"/>
        <w:tblOverlap w:val="never"/>
        <w:tblW w:w="9702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702"/>
        <w:gridCol w:w="950"/>
        <w:gridCol w:w="8050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8050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pict>
                <v:shape id="图片框 1061" o:spid="_x0000_i1029" type="#_x0000_t75" style="width:399.35pt;height:404.35pt" fillcolor="#001">
                  <v:imagedata r:id="rId15" o:title="Image2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8050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80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查看教学计划</w:t>
            </w:r>
          </w:p>
        </w:tc>
        <w:tc>
          <w:tcPr>
            <w:tcW w:w="8050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8050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70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8050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937"/>
        </w:trPr>
        <w:tc>
          <w:tcPr>
            <w:tcW w:w="1652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8050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26" w:name="用例4。1"/>
      <w:bookmarkEnd w:id="26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4.1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通识课程管理</w:t>
      </w:r>
    </w:p>
    <w:tbl>
      <w:tblPr>
        <w:tblpPr w:leftFromText="180" w:rightFromText="180" w:vertAnchor="text" w:horzAnchor="page" w:tblpX="1586" w:tblpY="347"/>
        <w:tblOverlap w:val="never"/>
        <w:tblW w:w="94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769"/>
        <w:gridCol w:w="1033"/>
        <w:gridCol w:w="7658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199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658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pict>
                <v:shape id="图片框 1075" o:spid="_x0000_i1030" type="#_x0000_t75" style="width:269.6pt;height:596.1pt" fillcolor="#001">
                  <v:imagedata r:id="rId16" o:title="Image2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185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4.1</w:t>
            </w: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177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通识课程管理</w:t>
            </w: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185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185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8"/>
        </w:trPr>
        <w:tc>
          <w:tcPr>
            <w:tcW w:w="1802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pPr w:leftFromText="180" w:rightFromText="180" w:vertAnchor="text" w:horzAnchor="page" w:tblpX="1586" w:tblpY="347"/>
        <w:tblOverlap w:val="never"/>
        <w:tblW w:w="94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769"/>
        <w:gridCol w:w="1033"/>
        <w:gridCol w:w="7658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199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顺序图</w:t>
            </w:r>
          </w:p>
        </w:tc>
        <w:tc>
          <w:tcPr>
            <w:tcW w:w="7658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pict>
                <v:shape id="图片框 1082" o:spid="_x0000_i1031" type="#_x0000_t75" style="width:373.4pt;height:550.9pt" fillcolor="#001">
                  <v:imagedata r:id="rId17" o:title="Image2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185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4.1</w:t>
            </w: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177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通识课程管理</w:t>
            </w: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185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185"/>
        </w:trPr>
        <w:tc>
          <w:tcPr>
            <w:tcW w:w="76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103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8"/>
        </w:trPr>
        <w:tc>
          <w:tcPr>
            <w:tcW w:w="1802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6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4.2 </w:t>
      </w:r>
      <w:proofErr w:type="gramStart"/>
      <w:r>
        <w:rPr>
          <w:rFonts w:ascii="宋体" w:hAnsi="宋体" w:cs="宋体"/>
          <w:b/>
          <w:bCs/>
          <w:sz w:val="30"/>
          <w:szCs w:val="30"/>
          <w:lang w:eastAsia="zh-CN"/>
        </w:rPr>
        <w:t>通修课程</w:t>
      </w:r>
      <w:proofErr w:type="gramEnd"/>
      <w:r>
        <w:rPr>
          <w:rFonts w:ascii="宋体" w:hAnsi="宋体" w:cs="宋体"/>
          <w:b/>
          <w:bCs/>
          <w:sz w:val="30"/>
          <w:szCs w:val="30"/>
          <w:lang w:eastAsia="zh-CN"/>
        </w:rPr>
        <w:t>管理（参见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4.1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）</w:t>
      </w: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27" w:name="用例5"/>
      <w:bookmarkEnd w:id="27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5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录入教学计划</w:t>
      </w:r>
    </w:p>
    <w:tbl>
      <w:tblPr>
        <w:tblpPr w:leftFromText="180" w:rightFromText="180" w:vertAnchor="text" w:horzAnchor="page" w:tblpX="1542" w:tblpY="333"/>
        <w:tblOverlap w:val="never"/>
        <w:tblW w:w="944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929"/>
        <w:gridCol w:w="983"/>
        <w:gridCol w:w="7528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2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98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528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39" o:spid="_x0000_i1032" type="#_x0000_t75" style="width:288.85pt;height:597.75pt">
                  <v:imagedata r:id="rId18" o:title="U5系统顺序图-czl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92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98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52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80"/>
        </w:trPr>
        <w:tc>
          <w:tcPr>
            <w:tcW w:w="92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98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录入教学计划</w:t>
            </w:r>
          </w:p>
        </w:tc>
        <w:tc>
          <w:tcPr>
            <w:tcW w:w="752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92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98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752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92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98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52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937"/>
        </w:trPr>
        <w:tc>
          <w:tcPr>
            <w:tcW w:w="1912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52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28" w:name="用例6"/>
      <w:bookmarkEnd w:id="28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6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登记课程信息</w:t>
      </w:r>
    </w:p>
    <w:tbl>
      <w:tblPr>
        <w:tblpPr w:leftFromText="180" w:rightFromText="180" w:vertAnchor="text" w:horzAnchor="page" w:tblpX="1572" w:tblpY="343"/>
        <w:tblOverlap w:val="never"/>
        <w:tblW w:w="944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915"/>
        <w:gridCol w:w="1000"/>
        <w:gridCol w:w="7525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915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100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52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40" o:spid="_x0000_i1033" type="#_x0000_t75" style="width:244.45pt;height:600.3pt">
                  <v:imagedata r:id="rId19" o:title="UC6系统顺序图-czl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915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100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752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80"/>
        </w:trPr>
        <w:tc>
          <w:tcPr>
            <w:tcW w:w="915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100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登记课程信息</w:t>
            </w:r>
          </w:p>
        </w:tc>
        <w:tc>
          <w:tcPr>
            <w:tcW w:w="752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915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100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752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915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100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52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937"/>
        </w:trPr>
        <w:tc>
          <w:tcPr>
            <w:tcW w:w="191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52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29" w:name="用例7"/>
      <w:bookmarkEnd w:id="29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7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查看课程列表</w:t>
      </w:r>
    </w:p>
    <w:tbl>
      <w:tblPr>
        <w:tblpPr w:leftFromText="180" w:rightFromText="180" w:vertAnchor="text" w:horzAnchor="page" w:tblpX="1542" w:tblpY="303"/>
        <w:tblOverlap w:val="never"/>
        <w:tblW w:w="944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79"/>
        <w:gridCol w:w="966"/>
        <w:gridCol w:w="7595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55"/>
        </w:trPr>
        <w:tc>
          <w:tcPr>
            <w:tcW w:w="87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96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59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41" o:spid="_x0000_i1034" type="#_x0000_t75" style="width:369.2pt;height:607.8pt">
                  <v:imagedata r:id="rId20" o:title="UC7系统顺序图-czl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87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96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7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80"/>
        </w:trPr>
        <w:tc>
          <w:tcPr>
            <w:tcW w:w="87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96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查看课程列表</w:t>
            </w:r>
          </w:p>
        </w:tc>
        <w:tc>
          <w:tcPr>
            <w:tcW w:w="7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87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96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7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30"/>
        </w:trPr>
        <w:tc>
          <w:tcPr>
            <w:tcW w:w="87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966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937"/>
        </w:trPr>
        <w:tc>
          <w:tcPr>
            <w:tcW w:w="1845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59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30" w:name="用例8"/>
      <w:bookmarkEnd w:id="30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8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查看学生列表</w:t>
      </w:r>
    </w:p>
    <w:tbl>
      <w:tblPr>
        <w:tblpPr w:leftFromText="180" w:rightFromText="180" w:vertAnchor="text" w:horzAnchor="page" w:tblpX="1512" w:tblpY="343"/>
        <w:tblOverlap w:val="never"/>
        <w:tblW w:w="944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792"/>
        <w:gridCol w:w="1017"/>
        <w:gridCol w:w="7631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61"/>
        </w:trPr>
        <w:tc>
          <w:tcPr>
            <w:tcW w:w="79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101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631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42" o:spid="_x0000_i1035" type="#_x0000_t75" style="width:380.1pt;height:395.15pt">
                  <v:imagedata r:id="rId21" o:title="UC8系统顺序图-czl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79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101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76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09"/>
        </w:trPr>
        <w:tc>
          <w:tcPr>
            <w:tcW w:w="79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101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查看学生列表</w:t>
            </w:r>
          </w:p>
        </w:tc>
        <w:tc>
          <w:tcPr>
            <w:tcW w:w="76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79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101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76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79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101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6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286"/>
        </w:trPr>
        <w:tc>
          <w:tcPr>
            <w:tcW w:w="180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63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31" w:name="用例9"/>
      <w:bookmarkEnd w:id="31"/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9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补充课程信息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pPr w:leftFromText="180" w:rightFromText="180" w:vertAnchor="text" w:horzAnchor="page" w:tblpX="1557" w:tblpY="26"/>
        <w:tblOverlap w:val="never"/>
        <w:tblW w:w="944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14"/>
        <w:gridCol w:w="1050"/>
        <w:gridCol w:w="7576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61"/>
        </w:trPr>
        <w:tc>
          <w:tcPr>
            <w:tcW w:w="81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10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576" w:type="dxa"/>
            <w:vMerge w:val="restart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43" o:spid="_x0000_i1036" type="#_x0000_t75" style="width:380.1pt;height:484.75pt">
                  <v:imagedata r:id="rId22" o:title="UC9系统顺序图-czl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81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10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7576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09"/>
        </w:trPr>
        <w:tc>
          <w:tcPr>
            <w:tcW w:w="81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10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补充课程信息</w:t>
            </w:r>
          </w:p>
        </w:tc>
        <w:tc>
          <w:tcPr>
            <w:tcW w:w="7576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81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10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7576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81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10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576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787"/>
        </w:trPr>
        <w:tc>
          <w:tcPr>
            <w:tcW w:w="1864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576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32" w:name="用例10"/>
      <w:bookmarkEnd w:id="32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10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录入成绩</w:t>
      </w:r>
    </w:p>
    <w:tbl>
      <w:tblPr>
        <w:tblpPr w:leftFromText="180" w:rightFromText="180" w:vertAnchor="text" w:horzAnchor="page" w:tblpX="1587" w:tblpY="317"/>
        <w:tblOverlap w:val="never"/>
        <w:tblW w:w="944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950"/>
        <w:gridCol w:w="7673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61"/>
        </w:trPr>
        <w:tc>
          <w:tcPr>
            <w:tcW w:w="817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67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44" o:spid="_x0000_i1037" type="#_x0000_t75" style="width:350.8pt;height:605.3pt">
                  <v:imagedata r:id="rId23" o:title="Score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817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10</w:t>
            </w:r>
          </w:p>
        </w:tc>
        <w:tc>
          <w:tcPr>
            <w:tcW w:w="767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09"/>
        </w:trPr>
        <w:tc>
          <w:tcPr>
            <w:tcW w:w="817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录入成绩</w:t>
            </w:r>
          </w:p>
        </w:tc>
        <w:tc>
          <w:tcPr>
            <w:tcW w:w="767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817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佘昀峰</w:t>
            </w:r>
          </w:p>
        </w:tc>
        <w:tc>
          <w:tcPr>
            <w:tcW w:w="767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817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950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67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787"/>
        </w:trPr>
        <w:tc>
          <w:tcPr>
            <w:tcW w:w="176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67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33" w:name="用例11"/>
      <w:bookmarkEnd w:id="33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11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选择课程</w:t>
      </w:r>
    </w:p>
    <w:tbl>
      <w:tblPr>
        <w:tblpPr w:leftFromText="180" w:rightFromText="180" w:vertAnchor="text" w:horzAnchor="page" w:tblpX="1542" w:tblpY="298"/>
        <w:tblOverlap w:val="never"/>
        <w:tblW w:w="892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699"/>
        <w:gridCol w:w="963"/>
        <w:gridCol w:w="7258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820"/>
        </w:trPr>
        <w:tc>
          <w:tcPr>
            <w:tcW w:w="69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96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258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45" o:spid="_x0000_i1038" type="#_x0000_t75" style="width:355.8pt;height:607.8pt">
                  <v:imagedata r:id="rId24" o:title="Select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13"/>
        </w:trPr>
        <w:tc>
          <w:tcPr>
            <w:tcW w:w="69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96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11</w:t>
            </w:r>
          </w:p>
        </w:tc>
        <w:tc>
          <w:tcPr>
            <w:tcW w:w="72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547"/>
        </w:trPr>
        <w:tc>
          <w:tcPr>
            <w:tcW w:w="69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96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选择课程</w:t>
            </w:r>
          </w:p>
        </w:tc>
        <w:tc>
          <w:tcPr>
            <w:tcW w:w="72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547"/>
        </w:trPr>
        <w:tc>
          <w:tcPr>
            <w:tcW w:w="69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96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佘昀峰</w:t>
            </w:r>
          </w:p>
        </w:tc>
        <w:tc>
          <w:tcPr>
            <w:tcW w:w="72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547"/>
        </w:trPr>
        <w:tc>
          <w:tcPr>
            <w:tcW w:w="69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963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2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5928"/>
        </w:trPr>
        <w:tc>
          <w:tcPr>
            <w:tcW w:w="1662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25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34" w:name="用例12"/>
      <w:bookmarkEnd w:id="34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12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退选课程</w:t>
      </w:r>
    </w:p>
    <w:tbl>
      <w:tblPr>
        <w:tblpPr w:leftFromText="180" w:rightFromText="180" w:vertAnchor="text" w:horzAnchor="page" w:tblpX="1542" w:tblpY="288"/>
        <w:tblOverlap w:val="never"/>
        <w:tblW w:w="944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712"/>
        <w:gridCol w:w="967"/>
        <w:gridCol w:w="7761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61"/>
        </w:trPr>
        <w:tc>
          <w:tcPr>
            <w:tcW w:w="71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761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47" o:spid="_x0000_i1039" type="#_x0000_t75" style="width:380.95pt;height:430.35pt">
                  <v:imagedata r:id="rId25" o:title="Quit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71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12</w:t>
            </w:r>
          </w:p>
        </w:tc>
        <w:tc>
          <w:tcPr>
            <w:tcW w:w="776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09"/>
        </w:trPr>
        <w:tc>
          <w:tcPr>
            <w:tcW w:w="71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退选课程</w:t>
            </w:r>
          </w:p>
        </w:tc>
        <w:tc>
          <w:tcPr>
            <w:tcW w:w="776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71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佘昀峰</w:t>
            </w:r>
          </w:p>
        </w:tc>
        <w:tc>
          <w:tcPr>
            <w:tcW w:w="776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712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967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76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787"/>
        </w:trPr>
        <w:tc>
          <w:tcPr>
            <w:tcW w:w="167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761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35" w:name="用例13"/>
      <w:bookmarkEnd w:id="35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13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查看成绩</w:t>
      </w:r>
    </w:p>
    <w:tbl>
      <w:tblPr>
        <w:tblpPr w:leftFromText="180" w:rightFromText="180" w:vertAnchor="text" w:horzAnchor="page" w:tblpX="1542" w:tblpY="337"/>
        <w:tblOverlap w:val="never"/>
        <w:tblW w:w="940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962"/>
        <w:gridCol w:w="7629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848"/>
        </w:trPr>
        <w:tc>
          <w:tcPr>
            <w:tcW w:w="80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962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629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56" o:spid="_x0000_i1040" type="#_x0000_t75" style="width:374.25pt;height:545.85pt">
                  <v:imagedata r:id="rId26" o:title="UC13v1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46"/>
        </w:trPr>
        <w:tc>
          <w:tcPr>
            <w:tcW w:w="80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962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13</w:t>
            </w:r>
          </w:p>
        </w:tc>
        <w:tc>
          <w:tcPr>
            <w:tcW w:w="7629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838"/>
        </w:trPr>
        <w:tc>
          <w:tcPr>
            <w:tcW w:w="80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962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查看成绩</w:t>
            </w:r>
          </w:p>
        </w:tc>
        <w:tc>
          <w:tcPr>
            <w:tcW w:w="7629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838"/>
        </w:trPr>
        <w:tc>
          <w:tcPr>
            <w:tcW w:w="80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962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任天</w:t>
            </w:r>
          </w:p>
        </w:tc>
        <w:tc>
          <w:tcPr>
            <w:tcW w:w="7629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838"/>
        </w:trPr>
        <w:tc>
          <w:tcPr>
            <w:tcW w:w="809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962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629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7232"/>
        </w:trPr>
        <w:tc>
          <w:tcPr>
            <w:tcW w:w="1771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629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36" w:name="用例14"/>
      <w:bookmarkEnd w:id="36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14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管理用户</w:t>
      </w:r>
    </w:p>
    <w:tbl>
      <w:tblPr>
        <w:tblpPr w:leftFromText="180" w:rightFromText="180" w:vertAnchor="text" w:horzAnchor="page" w:tblpX="1587" w:tblpY="288"/>
        <w:tblOverlap w:val="never"/>
        <w:tblW w:w="944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950"/>
        <w:gridCol w:w="984"/>
        <w:gridCol w:w="7506"/>
      </w:tblGrid>
      <w:tr w:rsidR="009176D4">
        <w:tblPrEx>
          <w:tblCellMar>
            <w:top w:w="0" w:type="dxa"/>
            <w:bottom w:w="0" w:type="dxa"/>
          </w:tblCellMar>
        </w:tblPrEx>
        <w:trPr>
          <w:trHeight w:val="461"/>
        </w:trPr>
        <w:tc>
          <w:tcPr>
            <w:tcW w:w="950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98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系统顺序图</w:t>
            </w:r>
          </w:p>
        </w:tc>
        <w:tc>
          <w:tcPr>
            <w:tcW w:w="7506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176D4" w:rsidRDefault="007B3333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pict>
                <v:shape id="图片框 57" o:spid="_x0000_i1041" type="#_x0000_t75" style="width:262.9pt;height:589.4pt">
                  <v:imagedata r:id="rId27" o:title="uc14v1"/>
                </v:shape>
              </w:pic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950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98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14</w:t>
            </w:r>
          </w:p>
        </w:tc>
        <w:tc>
          <w:tcPr>
            <w:tcW w:w="7506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09"/>
        </w:trPr>
        <w:tc>
          <w:tcPr>
            <w:tcW w:w="950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98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管理用户</w:t>
            </w:r>
          </w:p>
        </w:tc>
        <w:tc>
          <w:tcPr>
            <w:tcW w:w="7506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950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98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任天</w:t>
            </w:r>
          </w:p>
        </w:tc>
        <w:tc>
          <w:tcPr>
            <w:tcW w:w="7506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950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创建日期</w:t>
            </w:r>
          </w:p>
        </w:tc>
        <w:tc>
          <w:tcPr>
            <w:tcW w:w="98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  <w:tc>
          <w:tcPr>
            <w:tcW w:w="7506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</w:p>
        </w:tc>
      </w:tr>
      <w:tr w:rsidR="009176D4">
        <w:tblPrEx>
          <w:tblCellMar>
            <w:top w:w="0" w:type="dxa"/>
            <w:bottom w:w="0" w:type="dxa"/>
          </w:tblCellMar>
        </w:tblPrEx>
        <w:trPr>
          <w:trHeight w:val="3787"/>
        </w:trPr>
        <w:tc>
          <w:tcPr>
            <w:tcW w:w="1934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  <w:tc>
          <w:tcPr>
            <w:tcW w:w="7506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176D4" w:rsidRDefault="009176D4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  <w:r>
        <w:rPr>
          <w:rFonts w:ascii="宋体" w:hAnsi="宋体" w:cs="宋体"/>
          <w:b/>
          <w:bCs/>
          <w:sz w:val="32"/>
          <w:szCs w:val="32"/>
          <w:lang w:eastAsia="zh-CN"/>
        </w:rPr>
        <w:lastRenderedPageBreak/>
        <w:t xml:space="preserve"> </w:t>
      </w:r>
      <w:bookmarkStart w:id="37" w:name="建立系统状态图"/>
      <w:bookmarkEnd w:id="37"/>
      <w:r>
        <w:rPr>
          <w:rFonts w:ascii="宋体" w:hAnsi="宋体" w:cs="宋体"/>
          <w:b/>
          <w:bCs/>
          <w:sz w:val="32"/>
          <w:szCs w:val="32"/>
          <w:lang w:eastAsia="zh-CN"/>
        </w:rPr>
        <w:t>2.2</w:t>
      </w:r>
      <w:r>
        <w:rPr>
          <w:rFonts w:ascii="宋体" w:hAnsi="宋体" w:cs="宋体"/>
          <w:b/>
          <w:bCs/>
          <w:sz w:val="32"/>
          <w:szCs w:val="32"/>
          <w:lang w:eastAsia="zh-CN"/>
        </w:rPr>
        <w:t>建立系统状态图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2"/>
          <w:szCs w:val="32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38" w:name="用1"/>
      <w:bookmarkEnd w:id="38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1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发布整体框架策略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发布整体框架策略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20123-9-28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3" o:spid="_x0000_i1042" type="#_x0000_t75" style="width:470.5pt;height:252pt">
                  <v:imagedata r:id="rId28" o:title="UC1-state-LJ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39" w:name="用2"/>
      <w:bookmarkEnd w:id="39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2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查看统计信息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查看统计信息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028" o:spid="_x0000_i1043" type="#_x0000_t75" style="width:468pt;height:342.4pt">
                  <v:imagedata r:id="rId29" o:title="UC2-state-LJ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0" w:name="用3"/>
      <w:bookmarkEnd w:id="40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3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查看教学计划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查看教学计划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6" o:spid="_x0000_i1044" type="#_x0000_t75" style="width:468pt;height:334.9pt">
                  <v:imagedata r:id="rId30" o:title="UC3-state-LJ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 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1" w:name="用4。1"/>
      <w:bookmarkEnd w:id="41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4.1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通识课程管理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4.1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通识课程管理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7" o:spid="_x0000_i1045" type="#_x0000_t75" style="width:468pt;height:272.1pt">
                  <v:imagedata r:id="rId31" o:title="UC4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2" w:name="用4。2"/>
      <w:bookmarkEnd w:id="42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4.2 </w:t>
      </w:r>
      <w:proofErr w:type="gramStart"/>
      <w:r>
        <w:rPr>
          <w:rFonts w:ascii="宋体" w:hAnsi="宋体" w:cs="宋体"/>
          <w:b/>
          <w:bCs/>
          <w:sz w:val="30"/>
          <w:szCs w:val="30"/>
          <w:lang w:eastAsia="zh-CN"/>
        </w:rPr>
        <w:t>通修课程</w:t>
      </w:r>
      <w:proofErr w:type="gramEnd"/>
      <w:r>
        <w:rPr>
          <w:rFonts w:ascii="宋体" w:hAnsi="宋体" w:cs="宋体"/>
          <w:b/>
          <w:bCs/>
          <w:sz w:val="30"/>
          <w:szCs w:val="30"/>
          <w:lang w:eastAsia="zh-CN"/>
        </w:rPr>
        <w:t>管理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 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4.2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通修课程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管理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刘璟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  <w:vAlign w:val="center"/>
          </w:tcPr>
          <w:p w:rsidR="009176D4" w:rsidRDefault="007B3333">
            <w:pPr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参见用例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4.1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通识课程管理</w: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       </w:t>
      </w:r>
    </w:p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9176D4">
      <w:pPr>
        <w:spacing w:line="26" w:lineRule="atLeast"/>
        <w:rPr>
          <w:rFonts w:ascii="微软雅黑" w:eastAsia="微软雅黑" w:hAnsi="微软雅黑" w:cs="微软雅黑" w:hint="default"/>
          <w:sz w:val="24"/>
          <w:szCs w:val="24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3" w:name="用5"/>
      <w:bookmarkEnd w:id="43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5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录入教学计划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录入教学计划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8" o:spid="_x0000_i1046" type="#_x0000_t75" style="width:468pt;height:265.4pt">
                  <v:imagedata r:id="rId32" o:title="UC5状态图-czl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4" w:name="用6"/>
      <w:bookmarkEnd w:id="44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6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登记课程信息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登记课程信息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9" o:spid="_x0000_i1047" type="#_x0000_t75" style="width:467.15pt;height:351.65pt">
                  <v:imagedata r:id="rId33" o:title="UC6状态图-czl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5" w:name="用7"/>
      <w:bookmarkEnd w:id="45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7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查看课程列表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查看课程列表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20" o:spid="_x0000_i1048" type="#_x0000_t75" style="width:466.35pt;height:320.65pt">
                  <v:imagedata r:id="rId34" o:title="UC7状态图-czl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6" w:name="用8"/>
      <w:bookmarkEnd w:id="46"/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8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查看学生列表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查看学生列表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029" o:spid="_x0000_i1049" type="#_x0000_t75" style="width:370.9pt;height:315.65pt">
                  <v:imagedata r:id="rId35" o:title="UC8状态图-czl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7" w:name="用9"/>
      <w:bookmarkEnd w:id="47"/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9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补充课程信息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补充课程信息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陈姿丽</w:t>
            </w:r>
            <w:proofErr w:type="gramEnd"/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030" o:spid="_x0000_i1050" type="#_x0000_t75" style="width:254.5pt;height:219.35pt">
                  <v:imagedata r:id="rId36" o:title="UC9状态图-czl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8" w:name="用10"/>
      <w:bookmarkEnd w:id="48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10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录入成绩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10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录入成绩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佘昀峰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1" o:spid="_x0000_i1051" type="#_x0000_t75" style="width:445.4pt;height:191.7pt">
                  <v:imagedata r:id="rId37" o:title="stateT"/>
                </v:shape>
              </w:pict>
            </w:r>
          </w:p>
        </w:tc>
      </w:tr>
    </w:tbl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49" w:name="用11"/>
      <w:bookmarkEnd w:id="49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11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选择课程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11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选择课程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佘昀峰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1027" o:spid="_x0000_i1052" type="#_x0000_t75" style="width:463pt;height:220.2pt">
                  <v:imagedata r:id="rId38" o:title="stateR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50" w:name="用12"/>
      <w:bookmarkEnd w:id="50"/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12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退选课程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12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退选课程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佘昀峰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7" o:spid="_x0000_i1053" type="#_x0000_t75" style="width:468pt;height:180pt">
                  <v:imagedata r:id="rId39" o:title="stateL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51" w:name="用13"/>
      <w:bookmarkEnd w:id="51"/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r>
        <w:rPr>
          <w:rFonts w:ascii="宋体" w:hAnsi="宋体" w:cs="宋体"/>
          <w:b/>
          <w:bCs/>
          <w:sz w:val="30"/>
          <w:szCs w:val="30"/>
          <w:lang w:eastAsia="zh-CN"/>
        </w:rPr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13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查看成绩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13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查看成绩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任天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_x0000_i1054" type="#_x0000_t75" style="width:467.15pt;height:292.2pt">
                  <v:imagedata r:id="rId40" o:title="uc13概念类图v1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  <w:bookmarkStart w:id="52" w:name="用14"/>
      <w:bookmarkEnd w:id="52"/>
      <w:r>
        <w:rPr>
          <w:rFonts w:ascii="宋体" w:hAnsi="宋体" w:cs="宋体"/>
          <w:b/>
          <w:bCs/>
          <w:sz w:val="30"/>
          <w:szCs w:val="30"/>
          <w:lang w:eastAsia="zh-CN"/>
        </w:rPr>
        <w:lastRenderedPageBreak/>
        <w:t>用例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 xml:space="preserve">14 </w:t>
      </w:r>
      <w:r>
        <w:rPr>
          <w:rFonts w:ascii="宋体" w:hAnsi="宋体" w:cs="宋体"/>
          <w:b/>
          <w:bCs/>
          <w:sz w:val="30"/>
          <w:szCs w:val="30"/>
          <w:lang w:eastAsia="zh-CN"/>
        </w:rPr>
        <w:t>管理用户</w:t>
      </w:r>
    </w:p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2394"/>
        <w:gridCol w:w="2394"/>
      </w:tblGrid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14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管理用户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创建者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任天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模型</w:t>
            </w:r>
          </w:p>
        </w:tc>
        <w:tc>
          <w:tcPr>
            <w:tcW w:w="2394" w:type="dxa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系统状态图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l2br w:val="nil"/>
              <w:tr2bl w:val="nil"/>
            </w:tcBorders>
            <w:shd w:val="clear" w:color="auto" w:fill="333399"/>
          </w:tcPr>
          <w:p w:rsidR="009176D4" w:rsidRDefault="007B3333">
            <w:pPr>
              <w:spacing w:line="26" w:lineRule="atLeast"/>
              <w:rPr>
                <w:rFonts w:ascii="微软雅黑" w:eastAsia="微软雅黑" w:hAnsi="微软雅黑" w:cs="微软雅黑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创建时间</w:t>
            </w:r>
          </w:p>
        </w:tc>
        <w:tc>
          <w:tcPr>
            <w:tcW w:w="7182" w:type="dxa"/>
            <w:gridSpan w:val="3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2013-9-28</w:t>
            </w:r>
          </w:p>
        </w:tc>
      </w:tr>
      <w:tr w:rsidR="009176D4">
        <w:tblPrEx>
          <w:tblCellMar>
            <w:top w:w="0" w:type="dxa"/>
            <w:bottom w:w="0" w:type="dxa"/>
          </w:tblCellMar>
        </w:tblPrEx>
        <w:tc>
          <w:tcPr>
            <w:tcW w:w="9576" w:type="dxa"/>
            <w:gridSpan w:val="4"/>
            <w:tcBorders>
              <w:tl2br w:val="nil"/>
              <w:tr2bl w:val="nil"/>
            </w:tcBorders>
            <w:shd w:val="clear" w:color="auto" w:fill="E6E6E6"/>
          </w:tcPr>
          <w:p w:rsidR="009176D4" w:rsidRDefault="007B3333">
            <w:pPr>
              <w:spacing w:line="26" w:lineRule="atLeast"/>
              <w:jc w:val="center"/>
              <w:rPr>
                <w:rFonts w:ascii="宋体" w:hAnsi="宋体" w:cs="宋体" w:hint="default"/>
                <w:b/>
                <w:bCs/>
                <w:sz w:val="30"/>
                <w:szCs w:val="30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  <w:lang w:eastAsia="zh-CN"/>
              </w:rPr>
              <w:pict>
                <v:shape id="图片框 26" o:spid="_x0000_i1055" type="#_x0000_t75" style="width:468pt;height:328.2pt">
                  <v:imagedata r:id="rId41" o:title="UC14状态图v1"/>
                </v:shape>
              </w:pict>
            </w:r>
          </w:p>
        </w:tc>
      </w:tr>
    </w:tbl>
    <w:p w:rsidR="009176D4" w:rsidRDefault="009176D4">
      <w:pPr>
        <w:spacing w:line="26" w:lineRule="atLeast"/>
        <w:rPr>
          <w:rFonts w:ascii="宋体" w:hAnsi="宋体" w:cs="宋体" w:hint="default"/>
          <w:b/>
          <w:bCs/>
          <w:sz w:val="30"/>
          <w:szCs w:val="30"/>
          <w:lang w:eastAsia="zh-CN"/>
        </w:rPr>
      </w:pPr>
    </w:p>
    <w:p w:rsidR="009176D4" w:rsidRDefault="007B3333">
      <w:pPr>
        <w:spacing w:line="26" w:lineRule="atLeast"/>
        <w:rPr>
          <w:rFonts w:ascii="宋体" w:hAnsi="宋体" w:cs="宋体" w:hint="default"/>
          <w:b/>
          <w:bCs/>
          <w:sz w:val="44"/>
          <w:szCs w:val="44"/>
          <w:lang w:eastAsia="zh-CN"/>
        </w:rPr>
      </w:pPr>
      <w:bookmarkStart w:id="53" w:name="契约说明"/>
      <w:bookmarkEnd w:id="53"/>
      <w:r>
        <w:rPr>
          <w:rFonts w:ascii="宋体" w:hAnsi="宋体" w:cs="宋体"/>
          <w:b/>
          <w:bCs/>
          <w:sz w:val="44"/>
          <w:szCs w:val="44"/>
          <w:lang w:eastAsia="zh-CN"/>
        </w:rPr>
        <w:t>3.</w:t>
      </w:r>
      <w:r>
        <w:rPr>
          <w:rFonts w:ascii="宋体" w:hAnsi="宋体" w:cs="宋体"/>
          <w:b/>
          <w:bCs/>
          <w:sz w:val="44"/>
          <w:szCs w:val="44"/>
          <w:lang w:eastAsia="zh-CN"/>
        </w:rPr>
        <w:t>契约说明</w:t>
      </w: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p w:rsidR="009176D4" w:rsidRDefault="009176D4">
      <w:pPr>
        <w:rPr>
          <w:rFonts w:hint="default"/>
          <w:lang w:eastAsia="zh-CN"/>
        </w:rPr>
      </w:pPr>
    </w:p>
    <w:sectPr w:rsidR="009176D4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7B3333">
      <w:pPr>
        <w:rPr>
          <w:rFonts w:hint="default"/>
        </w:rPr>
      </w:pPr>
      <w:r>
        <w:separator/>
      </w:r>
    </w:p>
  </w:endnote>
  <w:endnote w:type="continuationSeparator" w:id="0">
    <w:p w:rsidR="00000000" w:rsidRDefault="007B3333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333" w:rsidRDefault="007B3333">
    <w:pPr>
      <w:pStyle w:val="a3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76D4" w:rsidRDefault="007B3333">
    <w:pPr>
      <w:pStyle w:val="a3"/>
      <w:rPr>
        <w:rFonts w:hint="default"/>
      </w:rPr>
    </w:pPr>
    <w:r>
      <w:rPr>
        <w:rFonts w:hint="default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38" o:spid="_x0000_s2049" type="#_x0000_t202" style="position:absolute;left:0;text-align:left;margin-left:196.95pt;margin-top:-9.35pt;width:92.25pt;height:15.4pt;z-index:251659264;mso-position-horizontal-relative:margin" o:preferrelative="t" filled="f" stroked="f">
          <v:textbox inset="0,0,0,0">
            <w:txbxContent>
              <w:p w:rsidR="009176D4" w:rsidRDefault="007B3333">
                <w:pPr>
                  <w:snapToGrid w:val="0"/>
                  <w:rPr>
                    <w:rFonts w:ascii="微软雅黑" w:eastAsia="微软雅黑" w:hAnsi="微软雅黑" w:cs="微软雅黑" w:hint="default"/>
                    <w:sz w:val="18"/>
                    <w:lang w:eastAsia="zh-CN"/>
                  </w:rPr>
                </w:pP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t>第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t xml:space="preserve"> 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fldChar w:fldCharType="begin"/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fldChar w:fldCharType="separate"/>
                </w:r>
                <w:r w:rsidRPr="007B3333">
                  <w:rPr>
                    <w:rFonts w:hint="default"/>
                    <w:noProof/>
                  </w:rPr>
                  <w:t>5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fldChar w:fldCharType="end"/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t xml:space="preserve"> 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t>页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t xml:space="preserve"> 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t>共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t xml:space="preserve"> 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fldChar w:fldCharType="begin"/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fldChar w:fldCharType="separate"/>
                </w:r>
                <w:r>
                  <w:rPr>
                    <w:rFonts w:ascii="微软雅黑" w:eastAsia="微软雅黑" w:hAnsi="微软雅黑" w:cs="微软雅黑" w:hint="default"/>
                    <w:noProof/>
                    <w:sz w:val="18"/>
                    <w:lang w:eastAsia="zh-CN"/>
                  </w:rPr>
                  <w:t>47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fldChar w:fldCharType="end"/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t xml:space="preserve"> </w:t>
                </w:r>
                <w:r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333" w:rsidRDefault="007B3333">
    <w:pPr>
      <w:pStyle w:val="a3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7B3333">
      <w:pPr>
        <w:rPr>
          <w:rFonts w:hint="default"/>
        </w:rPr>
      </w:pPr>
      <w:r>
        <w:separator/>
      </w:r>
    </w:p>
  </w:footnote>
  <w:footnote w:type="continuationSeparator" w:id="0">
    <w:p w:rsidR="00000000" w:rsidRDefault="007B3333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333" w:rsidRDefault="007B3333">
    <w:pPr>
      <w:pStyle w:val="a4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76D4" w:rsidRDefault="007B3333">
    <w:pPr>
      <w:pStyle w:val="a4"/>
      <w:rPr>
        <w:rFonts w:ascii="微软雅黑" w:eastAsia="微软雅黑" w:hAnsi="微软雅黑" w:cs="微软雅黑" w:hint="default"/>
        <w:b w:val="0"/>
        <w:bCs/>
        <w:i w:val="0"/>
        <w:iCs/>
        <w:sz w:val="21"/>
        <w:szCs w:val="21"/>
        <w:lang w:eastAsia="zh-CN"/>
      </w:rPr>
    </w:pPr>
    <w:r>
      <w:rPr>
        <w:rFonts w:hint="default"/>
        <w:sz w:val="21"/>
      </w:rPr>
      <w:pict>
        <v:line id="直线 3" o:spid="_x0000_s2050" style="position:absolute;z-index:251658240" from="1.15pt,16pt" to="464.65pt,16.05pt" o:preferrelative="t" strokeweight=".25pt">
          <v:stroke miterlimit="2"/>
        </v:line>
      </w:pict>
    </w: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t>分析模型</w:t>
    </w: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t xml:space="preserve">                            NJWU</w:t>
    </w: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t>选课系统</w:t>
    </w: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t>CSS                          AURORA</w:t>
    </w:r>
  </w:p>
  <w:p w:rsidR="009176D4" w:rsidRDefault="009176D4">
    <w:pPr>
      <w:pStyle w:val="a4"/>
      <w:rPr>
        <w:rFonts w:ascii="微软雅黑" w:eastAsia="微软雅黑" w:hAnsi="微软雅黑" w:cs="微软雅黑" w:hint="default"/>
        <w:b w:val="0"/>
        <w:bCs/>
        <w:i w:val="0"/>
        <w:iCs/>
        <w:sz w:val="21"/>
        <w:szCs w:val="21"/>
        <w:lang w:eastAsia="zh-CN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333" w:rsidRDefault="007B3333">
    <w:pPr>
      <w:pStyle w:val="a4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8"/>
    <w:multiLevelType w:val="singleLevel"/>
    <w:tmpl w:val="00000008"/>
    <w:lvl w:ilvl="0">
      <w:start w:val="2"/>
      <w:numFmt w:val="decimal"/>
      <w:suff w:val="nothing"/>
      <w:lvlText w:val="%1."/>
      <w:lvlJc w:val="left"/>
    </w:lvl>
  </w:abstractNum>
  <w:abstractNum w:abstractNumId="1">
    <w:nsid w:val="00000009"/>
    <w:multiLevelType w:val="singleLevel"/>
    <w:tmpl w:val="00000009"/>
    <w:lvl w:ilvl="0">
      <w:start w:val="2"/>
      <w:numFmt w:val="decimal"/>
      <w:suff w:val="nothing"/>
      <w:lvlText w:val="%1."/>
      <w:lvlJc w:val="left"/>
    </w:lvl>
  </w:abstractNum>
  <w:abstractNum w:abstractNumId="2">
    <w:nsid w:val="0000000B"/>
    <w:multiLevelType w:val="singleLevel"/>
    <w:tmpl w:val="0000000B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5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176D4"/>
    <w:rsid w:val="007B3333"/>
    <w:rsid w:val="0091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rFonts w:hint="eastAsia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keepNext/>
      <w:tabs>
        <w:tab w:val="center" w:pos="4320"/>
        <w:tab w:val="right" w:pos="8640"/>
      </w:tabs>
      <w:jc w:val="center"/>
    </w:pPr>
    <w:rPr>
      <w:b/>
      <w:i/>
      <w:sz w:val="20"/>
    </w:rPr>
  </w:style>
  <w:style w:type="paragraph" w:styleId="a4">
    <w:name w:val="header"/>
    <w:basedOn w:val="a"/>
    <w:pPr>
      <w:keepNext/>
      <w:tabs>
        <w:tab w:val="center" w:pos="4320"/>
        <w:tab w:val="right" w:pos="8640"/>
      </w:tabs>
    </w:pPr>
    <w:rPr>
      <w:b/>
      <w:i/>
      <w:sz w:val="20"/>
    </w:rPr>
  </w:style>
  <w:style w:type="paragraph" w:styleId="a5">
    <w:name w:val="Title"/>
    <w:basedOn w:val="a"/>
    <w:link w:val="Char"/>
    <w:pPr>
      <w:spacing w:before="240" w:after="720"/>
      <w:jc w:val="right"/>
    </w:pPr>
    <w:rPr>
      <w:rFonts w:ascii="Arial" w:hAnsi="Arial"/>
      <w:b/>
      <w:kern w:val="28"/>
    </w:rPr>
  </w:style>
  <w:style w:type="character" w:styleId="a6">
    <w:name w:val="FollowedHyperlink"/>
    <w:basedOn w:val="a0"/>
    <w:rPr>
      <w:color w:val="800080"/>
      <w:u w:val="single"/>
    </w:rPr>
  </w:style>
  <w:style w:type="character" w:styleId="a7">
    <w:name w:val="Hyperlink"/>
    <w:basedOn w:val="a0"/>
    <w:rPr>
      <w:color w:val="0000FF"/>
      <w:u w:val="single"/>
    </w:rPr>
  </w:style>
  <w:style w:type="paragraph" w:customStyle="1" w:styleId="ByLine">
    <w:name w:val="ByLine"/>
    <w:basedOn w:val="a5"/>
    <w:rPr>
      <w:sz w:val="28"/>
    </w:rPr>
  </w:style>
  <w:style w:type="paragraph" w:customStyle="1" w:styleId="2">
    <w:name w:val="列出段落2"/>
    <w:basedOn w:val="a"/>
    <w:pPr>
      <w:ind w:firstLineChars="200" w:firstLine="420"/>
    </w:pPr>
  </w:style>
  <w:style w:type="character" w:customStyle="1" w:styleId="Char">
    <w:name w:val="标题 Char"/>
    <w:basedOn w:val="a0"/>
    <w:link w:val="a5"/>
    <w:semiHidden/>
    <w:rPr>
      <w:rFonts w:ascii="Arial" w:eastAsia="宋体" w:hAnsi="Arial" w:hint="eastAsia"/>
      <w:b/>
      <w:kern w:val="2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2702</Words>
  <Characters>15405</Characters>
  <Application>Microsoft Office Word</Application>
  <DocSecurity>0</DocSecurity>
  <Lines>128</Lines>
  <Paragraphs>36</Paragraphs>
  <ScaleCrop>false</ScaleCrop>
  <Company/>
  <LinksUpToDate>false</LinksUpToDate>
  <CharactersWithSpaces>18071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NJWU选课系统</dc:title>
  <cp:lastModifiedBy>zili chen</cp:lastModifiedBy>
  <cp:revision>2</cp:revision>
  <dcterms:created xsi:type="dcterms:W3CDTF">2013-10-01T01:34:00Z</dcterms:created>
  <dcterms:modified xsi:type="dcterms:W3CDTF">2013-10-13T15:01:00Z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